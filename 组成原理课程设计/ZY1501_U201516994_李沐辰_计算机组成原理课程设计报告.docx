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056224" w:rsidRPr="00394576" w:rsidRDefault="00056224"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056224" w:rsidRDefault="00056224">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056224" w:rsidRPr="00394576" w:rsidRDefault="00056224"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056224" w:rsidRDefault="00056224">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056224" w:rsidRPr="00B5427A" w:rsidRDefault="00056224"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056224" w:rsidRPr="00B5427A" w:rsidRDefault="00056224"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0CAB31EF" w:rsidR="000C5960" w:rsidRDefault="009F273A">
            <w:pPr>
              <w:jc w:val="center"/>
              <w:rPr>
                <w:rFonts w:ascii="宋体" w:hAnsi="宋体"/>
                <w:sz w:val="28"/>
              </w:rPr>
            </w:pPr>
            <w:r>
              <w:rPr>
                <w:rFonts w:ascii="宋体" w:hAnsi="宋体" w:hint="eastAsia"/>
                <w:sz w:val="28"/>
              </w:rPr>
              <w:t>计卓1501</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5981A5FA" w:rsidR="000C5960" w:rsidRDefault="009F273A">
            <w:pPr>
              <w:jc w:val="center"/>
              <w:rPr>
                <w:rFonts w:ascii="宋体" w:hAnsi="宋体"/>
                <w:sz w:val="28"/>
              </w:rPr>
            </w:pPr>
            <w:r>
              <w:rPr>
                <w:rFonts w:ascii="宋体" w:hAnsi="宋体" w:hint="eastAsia"/>
                <w:sz w:val="28"/>
              </w:rPr>
              <w:t>U201516994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29F633B" w:rsidR="000C5960" w:rsidRDefault="009F273A" w:rsidP="00546102">
            <w:pPr>
              <w:jc w:val="center"/>
              <w:rPr>
                <w:rFonts w:ascii="宋体" w:hAnsi="宋体"/>
                <w:sz w:val="28"/>
              </w:rPr>
            </w:pPr>
            <w:r>
              <w:rPr>
                <w:rFonts w:ascii="宋体" w:hAnsi="宋体" w:hint="eastAsia"/>
                <w:sz w:val="28"/>
              </w:rPr>
              <w:t>李沐辰</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2CF6D424" w:rsidR="000C5960" w:rsidRDefault="009F273A">
            <w:pPr>
              <w:jc w:val="center"/>
              <w:rPr>
                <w:rFonts w:ascii="宋体" w:hAnsi="宋体"/>
                <w:sz w:val="28"/>
              </w:rPr>
            </w:pPr>
            <w:r>
              <w:rPr>
                <w:rFonts w:ascii="宋体" w:hAnsi="宋体" w:hint="eastAsia"/>
                <w:sz w:val="28"/>
              </w:rPr>
              <w:t>15827045386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1D14B634" w:rsidR="000C5960" w:rsidRDefault="00306E2A">
            <w:pPr>
              <w:jc w:val="center"/>
              <w:rPr>
                <w:rFonts w:ascii="宋体" w:hAnsi="宋体"/>
                <w:sz w:val="28"/>
              </w:rPr>
            </w:pPr>
            <w:hyperlink r:id="rId11" w:history="1">
              <w:r w:rsidR="009F273A" w:rsidRPr="00C17827">
                <w:rPr>
                  <w:rStyle w:val="af"/>
                </w:rPr>
                <w:t>779369400@qq</w:t>
              </w:r>
              <w:r w:rsidR="009F273A" w:rsidRPr="00C17827">
                <w:rPr>
                  <w:rStyle w:val="af"/>
                  <w:rFonts w:hint="eastAsia"/>
                </w:rPr>
                <w:t>.</w:t>
              </w:r>
              <w:r w:rsidR="009F273A" w:rsidRPr="00C17827">
                <w:rPr>
                  <w:rStyle w:val="af"/>
                </w:rPr>
                <w:t>com</w:t>
              </w:r>
            </w:hyperlink>
          </w:p>
        </w:tc>
      </w:tr>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06C92FD9" w:rsidR="000C5960" w:rsidRDefault="009F273A">
            <w:pPr>
              <w:jc w:val="center"/>
              <w:rPr>
                <w:rFonts w:ascii="宋体" w:hAnsi="宋体"/>
                <w:sz w:val="28"/>
              </w:rPr>
            </w:pPr>
            <w:r>
              <w:rPr>
                <w:rFonts w:ascii="宋体" w:hAnsi="宋体"/>
                <w:sz w:val="28"/>
              </w:rPr>
              <w:t>2018-4-2</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489975CE" w14:textId="44AE01E6" w:rsidR="007B751F" w:rsidRDefault="000C5960">
      <w:pPr>
        <w:pStyle w:val="1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510992515" w:history="1">
        <w:r w:rsidR="007B751F" w:rsidRPr="001C75A2">
          <w:rPr>
            <w:rStyle w:val="af"/>
            <w:noProof/>
          </w:rPr>
          <w:t>1</w:t>
        </w:r>
        <w:r w:rsidR="007B751F">
          <w:rPr>
            <w:rFonts w:asciiTheme="minorHAnsi" w:eastAsiaTheme="minorEastAsia" w:hAnsiTheme="minorHAnsi" w:cstheme="minorBidi"/>
            <w:b w:val="0"/>
            <w:bCs w:val="0"/>
            <w:caps w:val="0"/>
            <w:noProof/>
            <w:sz w:val="21"/>
            <w:szCs w:val="22"/>
          </w:rPr>
          <w:tab/>
        </w:r>
        <w:r w:rsidR="007B751F" w:rsidRPr="001C75A2">
          <w:rPr>
            <w:rStyle w:val="af"/>
            <w:noProof/>
          </w:rPr>
          <w:t>课程设计概述</w:t>
        </w:r>
        <w:r w:rsidR="007B751F">
          <w:rPr>
            <w:noProof/>
            <w:webHidden/>
          </w:rPr>
          <w:tab/>
        </w:r>
        <w:r w:rsidR="007B751F">
          <w:rPr>
            <w:noProof/>
            <w:webHidden/>
          </w:rPr>
          <w:fldChar w:fldCharType="begin"/>
        </w:r>
        <w:r w:rsidR="007B751F">
          <w:rPr>
            <w:noProof/>
            <w:webHidden/>
          </w:rPr>
          <w:instrText xml:space="preserve"> PAGEREF _Toc510992515 \h </w:instrText>
        </w:r>
        <w:r w:rsidR="007B751F">
          <w:rPr>
            <w:noProof/>
            <w:webHidden/>
          </w:rPr>
        </w:r>
        <w:r w:rsidR="007B751F">
          <w:rPr>
            <w:noProof/>
            <w:webHidden/>
          </w:rPr>
          <w:fldChar w:fldCharType="separate"/>
        </w:r>
        <w:r w:rsidR="001D7256">
          <w:rPr>
            <w:noProof/>
            <w:webHidden/>
          </w:rPr>
          <w:t>3</w:t>
        </w:r>
        <w:r w:rsidR="007B751F">
          <w:rPr>
            <w:noProof/>
            <w:webHidden/>
          </w:rPr>
          <w:fldChar w:fldCharType="end"/>
        </w:r>
      </w:hyperlink>
    </w:p>
    <w:p w14:paraId="42494657" w14:textId="3B2BA595"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16" w:history="1">
        <w:r w:rsidR="007B751F" w:rsidRPr="001C75A2">
          <w:rPr>
            <w:rStyle w:val="af"/>
            <w:noProof/>
          </w:rPr>
          <w:t>1.1</w:t>
        </w:r>
        <w:r w:rsidR="007B751F">
          <w:rPr>
            <w:rFonts w:asciiTheme="minorHAnsi" w:eastAsiaTheme="minorEastAsia" w:hAnsiTheme="minorHAnsi" w:cstheme="minorBidi"/>
            <w:smallCaps w:val="0"/>
            <w:noProof/>
            <w:sz w:val="21"/>
            <w:szCs w:val="22"/>
          </w:rPr>
          <w:tab/>
        </w:r>
        <w:r w:rsidR="007B751F" w:rsidRPr="001C75A2">
          <w:rPr>
            <w:rStyle w:val="af"/>
            <w:noProof/>
          </w:rPr>
          <w:t>课设目的</w:t>
        </w:r>
        <w:r w:rsidR="007B751F">
          <w:rPr>
            <w:noProof/>
            <w:webHidden/>
          </w:rPr>
          <w:tab/>
        </w:r>
        <w:r w:rsidR="007B751F">
          <w:rPr>
            <w:noProof/>
            <w:webHidden/>
          </w:rPr>
          <w:fldChar w:fldCharType="begin"/>
        </w:r>
        <w:r w:rsidR="007B751F">
          <w:rPr>
            <w:noProof/>
            <w:webHidden/>
          </w:rPr>
          <w:instrText xml:space="preserve"> PAGEREF _Toc510992516 \h </w:instrText>
        </w:r>
        <w:r w:rsidR="007B751F">
          <w:rPr>
            <w:noProof/>
            <w:webHidden/>
          </w:rPr>
        </w:r>
        <w:r w:rsidR="007B751F">
          <w:rPr>
            <w:noProof/>
            <w:webHidden/>
          </w:rPr>
          <w:fldChar w:fldCharType="separate"/>
        </w:r>
        <w:r w:rsidR="001D7256">
          <w:rPr>
            <w:noProof/>
            <w:webHidden/>
          </w:rPr>
          <w:t>3</w:t>
        </w:r>
        <w:r w:rsidR="007B751F">
          <w:rPr>
            <w:noProof/>
            <w:webHidden/>
          </w:rPr>
          <w:fldChar w:fldCharType="end"/>
        </w:r>
      </w:hyperlink>
    </w:p>
    <w:p w14:paraId="101C3DAB" w14:textId="78BA01E4"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17" w:history="1">
        <w:r w:rsidR="007B751F" w:rsidRPr="001C75A2">
          <w:rPr>
            <w:rStyle w:val="af"/>
            <w:noProof/>
          </w:rPr>
          <w:t>1.2</w:t>
        </w:r>
        <w:r w:rsidR="007B751F">
          <w:rPr>
            <w:rFonts w:asciiTheme="minorHAnsi" w:eastAsiaTheme="minorEastAsia" w:hAnsiTheme="minorHAnsi" w:cstheme="minorBidi"/>
            <w:smallCaps w:val="0"/>
            <w:noProof/>
            <w:sz w:val="21"/>
            <w:szCs w:val="22"/>
          </w:rPr>
          <w:tab/>
        </w:r>
        <w:r w:rsidR="007B751F" w:rsidRPr="001C75A2">
          <w:rPr>
            <w:rStyle w:val="af"/>
            <w:noProof/>
          </w:rPr>
          <w:t>设计任务</w:t>
        </w:r>
        <w:r w:rsidR="007B751F">
          <w:rPr>
            <w:noProof/>
            <w:webHidden/>
          </w:rPr>
          <w:tab/>
        </w:r>
        <w:r w:rsidR="007B751F">
          <w:rPr>
            <w:noProof/>
            <w:webHidden/>
          </w:rPr>
          <w:fldChar w:fldCharType="begin"/>
        </w:r>
        <w:r w:rsidR="007B751F">
          <w:rPr>
            <w:noProof/>
            <w:webHidden/>
          </w:rPr>
          <w:instrText xml:space="preserve"> PAGEREF _Toc510992517 \h </w:instrText>
        </w:r>
        <w:r w:rsidR="007B751F">
          <w:rPr>
            <w:noProof/>
            <w:webHidden/>
          </w:rPr>
        </w:r>
        <w:r w:rsidR="007B751F">
          <w:rPr>
            <w:noProof/>
            <w:webHidden/>
          </w:rPr>
          <w:fldChar w:fldCharType="separate"/>
        </w:r>
        <w:r w:rsidR="001D7256">
          <w:rPr>
            <w:noProof/>
            <w:webHidden/>
          </w:rPr>
          <w:t>3</w:t>
        </w:r>
        <w:r w:rsidR="007B751F">
          <w:rPr>
            <w:noProof/>
            <w:webHidden/>
          </w:rPr>
          <w:fldChar w:fldCharType="end"/>
        </w:r>
      </w:hyperlink>
    </w:p>
    <w:p w14:paraId="2676763B" w14:textId="57E7463D"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18" w:history="1">
        <w:r w:rsidR="007B751F" w:rsidRPr="001C75A2">
          <w:rPr>
            <w:rStyle w:val="af"/>
            <w:noProof/>
          </w:rPr>
          <w:t>1.3</w:t>
        </w:r>
        <w:r w:rsidR="007B751F">
          <w:rPr>
            <w:rFonts w:asciiTheme="minorHAnsi" w:eastAsiaTheme="minorEastAsia" w:hAnsiTheme="minorHAnsi" w:cstheme="minorBidi"/>
            <w:smallCaps w:val="0"/>
            <w:noProof/>
            <w:sz w:val="21"/>
            <w:szCs w:val="22"/>
          </w:rPr>
          <w:tab/>
        </w:r>
        <w:r w:rsidR="007B751F" w:rsidRPr="001C75A2">
          <w:rPr>
            <w:rStyle w:val="af"/>
            <w:noProof/>
          </w:rPr>
          <w:t>设计要求</w:t>
        </w:r>
        <w:r w:rsidR="007B751F">
          <w:rPr>
            <w:noProof/>
            <w:webHidden/>
          </w:rPr>
          <w:tab/>
        </w:r>
        <w:r w:rsidR="007B751F">
          <w:rPr>
            <w:noProof/>
            <w:webHidden/>
          </w:rPr>
          <w:fldChar w:fldCharType="begin"/>
        </w:r>
        <w:r w:rsidR="007B751F">
          <w:rPr>
            <w:noProof/>
            <w:webHidden/>
          </w:rPr>
          <w:instrText xml:space="preserve"> PAGEREF _Toc510992518 \h </w:instrText>
        </w:r>
        <w:r w:rsidR="007B751F">
          <w:rPr>
            <w:noProof/>
            <w:webHidden/>
          </w:rPr>
        </w:r>
        <w:r w:rsidR="007B751F">
          <w:rPr>
            <w:noProof/>
            <w:webHidden/>
          </w:rPr>
          <w:fldChar w:fldCharType="separate"/>
        </w:r>
        <w:r w:rsidR="001D7256">
          <w:rPr>
            <w:noProof/>
            <w:webHidden/>
          </w:rPr>
          <w:t>3</w:t>
        </w:r>
        <w:r w:rsidR="007B751F">
          <w:rPr>
            <w:noProof/>
            <w:webHidden/>
          </w:rPr>
          <w:fldChar w:fldCharType="end"/>
        </w:r>
      </w:hyperlink>
    </w:p>
    <w:p w14:paraId="29A27640" w14:textId="372C7DB1"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19" w:history="1">
        <w:r w:rsidR="007B751F" w:rsidRPr="001C75A2">
          <w:rPr>
            <w:rStyle w:val="af"/>
            <w:noProof/>
          </w:rPr>
          <w:t>1.4</w:t>
        </w:r>
        <w:r w:rsidR="007B751F">
          <w:rPr>
            <w:rFonts w:asciiTheme="minorHAnsi" w:eastAsiaTheme="minorEastAsia" w:hAnsiTheme="minorHAnsi" w:cstheme="minorBidi"/>
            <w:smallCaps w:val="0"/>
            <w:noProof/>
            <w:sz w:val="21"/>
            <w:szCs w:val="22"/>
          </w:rPr>
          <w:tab/>
        </w:r>
        <w:r w:rsidR="007B751F" w:rsidRPr="001C75A2">
          <w:rPr>
            <w:rStyle w:val="af"/>
            <w:noProof/>
          </w:rPr>
          <w:t>技术指标</w:t>
        </w:r>
        <w:r w:rsidR="007B751F">
          <w:rPr>
            <w:noProof/>
            <w:webHidden/>
          </w:rPr>
          <w:tab/>
        </w:r>
        <w:r w:rsidR="007B751F">
          <w:rPr>
            <w:noProof/>
            <w:webHidden/>
          </w:rPr>
          <w:fldChar w:fldCharType="begin"/>
        </w:r>
        <w:r w:rsidR="007B751F">
          <w:rPr>
            <w:noProof/>
            <w:webHidden/>
          </w:rPr>
          <w:instrText xml:space="preserve"> PAGEREF _Toc510992519 \h </w:instrText>
        </w:r>
        <w:r w:rsidR="007B751F">
          <w:rPr>
            <w:noProof/>
            <w:webHidden/>
          </w:rPr>
        </w:r>
        <w:r w:rsidR="007B751F">
          <w:rPr>
            <w:noProof/>
            <w:webHidden/>
          </w:rPr>
          <w:fldChar w:fldCharType="separate"/>
        </w:r>
        <w:r w:rsidR="001D7256">
          <w:rPr>
            <w:noProof/>
            <w:webHidden/>
          </w:rPr>
          <w:t>4</w:t>
        </w:r>
        <w:r w:rsidR="007B751F">
          <w:rPr>
            <w:noProof/>
            <w:webHidden/>
          </w:rPr>
          <w:fldChar w:fldCharType="end"/>
        </w:r>
      </w:hyperlink>
    </w:p>
    <w:p w14:paraId="589F2D4C" w14:textId="3E9D92D4" w:rsidR="007B751F" w:rsidRDefault="00306E2A">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0992520" w:history="1">
        <w:r w:rsidR="007B751F" w:rsidRPr="001C75A2">
          <w:rPr>
            <w:rStyle w:val="af"/>
            <w:noProof/>
          </w:rPr>
          <w:t>2</w:t>
        </w:r>
        <w:r w:rsidR="007B751F">
          <w:rPr>
            <w:rFonts w:asciiTheme="minorHAnsi" w:eastAsiaTheme="minorEastAsia" w:hAnsiTheme="minorHAnsi" w:cstheme="minorBidi"/>
            <w:b w:val="0"/>
            <w:bCs w:val="0"/>
            <w:caps w:val="0"/>
            <w:noProof/>
            <w:sz w:val="21"/>
            <w:szCs w:val="22"/>
          </w:rPr>
          <w:tab/>
        </w:r>
        <w:r w:rsidR="007B751F" w:rsidRPr="001C75A2">
          <w:rPr>
            <w:rStyle w:val="af"/>
            <w:noProof/>
          </w:rPr>
          <w:t>总体方案设计</w:t>
        </w:r>
        <w:r w:rsidR="007B751F">
          <w:rPr>
            <w:noProof/>
            <w:webHidden/>
          </w:rPr>
          <w:tab/>
        </w:r>
        <w:r w:rsidR="007B751F">
          <w:rPr>
            <w:noProof/>
            <w:webHidden/>
          </w:rPr>
          <w:fldChar w:fldCharType="begin"/>
        </w:r>
        <w:r w:rsidR="007B751F">
          <w:rPr>
            <w:noProof/>
            <w:webHidden/>
          </w:rPr>
          <w:instrText xml:space="preserve"> PAGEREF _Toc510992520 \h </w:instrText>
        </w:r>
        <w:r w:rsidR="007B751F">
          <w:rPr>
            <w:noProof/>
            <w:webHidden/>
          </w:rPr>
        </w:r>
        <w:r w:rsidR="007B751F">
          <w:rPr>
            <w:noProof/>
            <w:webHidden/>
          </w:rPr>
          <w:fldChar w:fldCharType="separate"/>
        </w:r>
        <w:r w:rsidR="001D7256">
          <w:rPr>
            <w:noProof/>
            <w:webHidden/>
          </w:rPr>
          <w:t>6</w:t>
        </w:r>
        <w:r w:rsidR="007B751F">
          <w:rPr>
            <w:noProof/>
            <w:webHidden/>
          </w:rPr>
          <w:fldChar w:fldCharType="end"/>
        </w:r>
      </w:hyperlink>
    </w:p>
    <w:p w14:paraId="6D99915A" w14:textId="03E8E74C"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1" w:history="1">
        <w:r w:rsidR="007B751F" w:rsidRPr="001C75A2">
          <w:rPr>
            <w:rStyle w:val="af"/>
            <w:noProof/>
          </w:rPr>
          <w:t>2.1</w:t>
        </w:r>
        <w:r w:rsidR="007B751F">
          <w:rPr>
            <w:rFonts w:asciiTheme="minorHAnsi" w:eastAsiaTheme="minorEastAsia" w:hAnsiTheme="minorHAnsi" w:cstheme="minorBidi"/>
            <w:smallCaps w:val="0"/>
            <w:noProof/>
            <w:sz w:val="21"/>
            <w:szCs w:val="22"/>
          </w:rPr>
          <w:tab/>
        </w:r>
        <w:r w:rsidR="007B751F" w:rsidRPr="001C75A2">
          <w:rPr>
            <w:rStyle w:val="af"/>
            <w:noProof/>
          </w:rPr>
          <w:t>单周期</w:t>
        </w:r>
        <w:r w:rsidR="007B751F" w:rsidRPr="001C75A2">
          <w:rPr>
            <w:rStyle w:val="af"/>
            <w:noProof/>
          </w:rPr>
          <w:t>CPU</w:t>
        </w:r>
        <w:r w:rsidR="007B751F" w:rsidRPr="001C75A2">
          <w:rPr>
            <w:rStyle w:val="af"/>
            <w:noProof/>
          </w:rPr>
          <w:t>设计</w:t>
        </w:r>
        <w:r w:rsidR="007B751F">
          <w:rPr>
            <w:noProof/>
            <w:webHidden/>
          </w:rPr>
          <w:tab/>
        </w:r>
        <w:r w:rsidR="007B751F">
          <w:rPr>
            <w:noProof/>
            <w:webHidden/>
          </w:rPr>
          <w:fldChar w:fldCharType="begin"/>
        </w:r>
        <w:r w:rsidR="007B751F">
          <w:rPr>
            <w:noProof/>
            <w:webHidden/>
          </w:rPr>
          <w:instrText xml:space="preserve"> PAGEREF _Toc510992521 \h </w:instrText>
        </w:r>
        <w:r w:rsidR="007B751F">
          <w:rPr>
            <w:noProof/>
            <w:webHidden/>
          </w:rPr>
        </w:r>
        <w:r w:rsidR="007B751F">
          <w:rPr>
            <w:noProof/>
            <w:webHidden/>
          </w:rPr>
          <w:fldChar w:fldCharType="separate"/>
        </w:r>
        <w:r w:rsidR="001D7256">
          <w:rPr>
            <w:noProof/>
            <w:webHidden/>
          </w:rPr>
          <w:t>6</w:t>
        </w:r>
        <w:r w:rsidR="007B751F">
          <w:rPr>
            <w:noProof/>
            <w:webHidden/>
          </w:rPr>
          <w:fldChar w:fldCharType="end"/>
        </w:r>
      </w:hyperlink>
    </w:p>
    <w:p w14:paraId="376A143F" w14:textId="655AA3E0"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2" w:history="1">
        <w:r w:rsidR="007B751F" w:rsidRPr="001C75A2">
          <w:rPr>
            <w:rStyle w:val="af"/>
            <w:noProof/>
          </w:rPr>
          <w:t>2.2</w:t>
        </w:r>
        <w:r w:rsidR="007B751F">
          <w:rPr>
            <w:rFonts w:asciiTheme="minorHAnsi" w:eastAsiaTheme="minorEastAsia" w:hAnsiTheme="minorHAnsi" w:cstheme="minorBidi"/>
            <w:smallCaps w:val="0"/>
            <w:noProof/>
            <w:sz w:val="21"/>
            <w:szCs w:val="22"/>
          </w:rPr>
          <w:tab/>
        </w:r>
        <w:r w:rsidR="007B751F" w:rsidRPr="001C75A2">
          <w:rPr>
            <w:rStyle w:val="af"/>
            <w:noProof/>
          </w:rPr>
          <w:t>中断机制设计</w:t>
        </w:r>
        <w:r w:rsidR="007B751F">
          <w:rPr>
            <w:noProof/>
            <w:webHidden/>
          </w:rPr>
          <w:tab/>
        </w:r>
        <w:r w:rsidR="007B751F">
          <w:rPr>
            <w:noProof/>
            <w:webHidden/>
          </w:rPr>
          <w:fldChar w:fldCharType="begin"/>
        </w:r>
        <w:r w:rsidR="007B751F">
          <w:rPr>
            <w:noProof/>
            <w:webHidden/>
          </w:rPr>
          <w:instrText xml:space="preserve"> PAGEREF _Toc510992522 \h </w:instrText>
        </w:r>
        <w:r w:rsidR="007B751F">
          <w:rPr>
            <w:noProof/>
            <w:webHidden/>
          </w:rPr>
        </w:r>
        <w:r w:rsidR="007B751F">
          <w:rPr>
            <w:noProof/>
            <w:webHidden/>
          </w:rPr>
          <w:fldChar w:fldCharType="separate"/>
        </w:r>
        <w:r w:rsidR="001D7256">
          <w:rPr>
            <w:noProof/>
            <w:webHidden/>
          </w:rPr>
          <w:t>7</w:t>
        </w:r>
        <w:r w:rsidR="007B751F">
          <w:rPr>
            <w:noProof/>
            <w:webHidden/>
          </w:rPr>
          <w:fldChar w:fldCharType="end"/>
        </w:r>
      </w:hyperlink>
    </w:p>
    <w:p w14:paraId="7B9773C0" w14:textId="7D82650D"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3" w:history="1">
        <w:r w:rsidR="007B751F" w:rsidRPr="001C75A2">
          <w:rPr>
            <w:rStyle w:val="af"/>
            <w:noProof/>
          </w:rPr>
          <w:t>2.3</w:t>
        </w:r>
        <w:r w:rsidR="007B751F">
          <w:rPr>
            <w:rFonts w:asciiTheme="minorHAnsi" w:eastAsiaTheme="minorEastAsia" w:hAnsiTheme="minorHAnsi" w:cstheme="minorBidi"/>
            <w:smallCaps w:val="0"/>
            <w:noProof/>
            <w:sz w:val="21"/>
            <w:szCs w:val="22"/>
          </w:rPr>
          <w:tab/>
        </w:r>
        <w:r w:rsidR="007B751F" w:rsidRPr="001C75A2">
          <w:rPr>
            <w:rStyle w:val="af"/>
            <w:noProof/>
          </w:rPr>
          <w:t>流水</w:t>
        </w:r>
        <w:r w:rsidR="007B751F" w:rsidRPr="001C75A2">
          <w:rPr>
            <w:rStyle w:val="af"/>
            <w:noProof/>
          </w:rPr>
          <w:t>CPU</w:t>
        </w:r>
        <w:r w:rsidR="007B751F" w:rsidRPr="001C75A2">
          <w:rPr>
            <w:rStyle w:val="af"/>
            <w:noProof/>
          </w:rPr>
          <w:t>设计</w:t>
        </w:r>
        <w:r w:rsidR="007B751F">
          <w:rPr>
            <w:noProof/>
            <w:webHidden/>
          </w:rPr>
          <w:tab/>
        </w:r>
        <w:r w:rsidR="007B751F">
          <w:rPr>
            <w:noProof/>
            <w:webHidden/>
          </w:rPr>
          <w:fldChar w:fldCharType="begin"/>
        </w:r>
        <w:r w:rsidR="007B751F">
          <w:rPr>
            <w:noProof/>
            <w:webHidden/>
          </w:rPr>
          <w:instrText xml:space="preserve"> PAGEREF _Toc510992523 \h </w:instrText>
        </w:r>
        <w:r w:rsidR="007B751F">
          <w:rPr>
            <w:noProof/>
            <w:webHidden/>
          </w:rPr>
        </w:r>
        <w:r w:rsidR="007B751F">
          <w:rPr>
            <w:noProof/>
            <w:webHidden/>
          </w:rPr>
          <w:fldChar w:fldCharType="separate"/>
        </w:r>
        <w:r w:rsidR="001D7256">
          <w:rPr>
            <w:noProof/>
            <w:webHidden/>
          </w:rPr>
          <w:t>10</w:t>
        </w:r>
        <w:r w:rsidR="007B751F">
          <w:rPr>
            <w:noProof/>
            <w:webHidden/>
          </w:rPr>
          <w:fldChar w:fldCharType="end"/>
        </w:r>
      </w:hyperlink>
    </w:p>
    <w:p w14:paraId="7C4075CC" w14:textId="501E080E"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4" w:history="1">
        <w:r w:rsidR="007B751F" w:rsidRPr="001C75A2">
          <w:rPr>
            <w:rStyle w:val="af"/>
            <w:noProof/>
          </w:rPr>
          <w:t>2.4</w:t>
        </w:r>
        <w:r w:rsidR="007B751F">
          <w:rPr>
            <w:rFonts w:asciiTheme="minorHAnsi" w:eastAsiaTheme="minorEastAsia" w:hAnsiTheme="minorHAnsi" w:cstheme="minorBidi"/>
            <w:smallCaps w:val="0"/>
            <w:noProof/>
            <w:sz w:val="21"/>
            <w:szCs w:val="22"/>
          </w:rPr>
          <w:tab/>
        </w:r>
        <w:r w:rsidR="007B751F" w:rsidRPr="001C75A2">
          <w:rPr>
            <w:rStyle w:val="af"/>
            <w:noProof/>
          </w:rPr>
          <w:t>气泡式流水线设计</w:t>
        </w:r>
        <w:r w:rsidR="007B751F">
          <w:rPr>
            <w:noProof/>
            <w:webHidden/>
          </w:rPr>
          <w:tab/>
        </w:r>
        <w:r w:rsidR="007B751F">
          <w:rPr>
            <w:noProof/>
            <w:webHidden/>
          </w:rPr>
          <w:fldChar w:fldCharType="begin"/>
        </w:r>
        <w:r w:rsidR="007B751F">
          <w:rPr>
            <w:noProof/>
            <w:webHidden/>
          </w:rPr>
          <w:instrText xml:space="preserve"> PAGEREF _Toc510992524 \h </w:instrText>
        </w:r>
        <w:r w:rsidR="007B751F">
          <w:rPr>
            <w:noProof/>
            <w:webHidden/>
          </w:rPr>
        </w:r>
        <w:r w:rsidR="007B751F">
          <w:rPr>
            <w:noProof/>
            <w:webHidden/>
          </w:rPr>
          <w:fldChar w:fldCharType="separate"/>
        </w:r>
        <w:r w:rsidR="001D7256">
          <w:rPr>
            <w:noProof/>
            <w:webHidden/>
          </w:rPr>
          <w:t>12</w:t>
        </w:r>
        <w:r w:rsidR="007B751F">
          <w:rPr>
            <w:noProof/>
            <w:webHidden/>
          </w:rPr>
          <w:fldChar w:fldCharType="end"/>
        </w:r>
      </w:hyperlink>
    </w:p>
    <w:p w14:paraId="4FF4066C" w14:textId="36C97C72"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5" w:history="1">
        <w:r w:rsidR="007B751F" w:rsidRPr="001C75A2">
          <w:rPr>
            <w:rStyle w:val="af"/>
            <w:noProof/>
          </w:rPr>
          <w:t>2.5</w:t>
        </w:r>
        <w:r w:rsidR="007B751F">
          <w:rPr>
            <w:rFonts w:asciiTheme="minorHAnsi" w:eastAsiaTheme="minorEastAsia" w:hAnsiTheme="minorHAnsi" w:cstheme="minorBidi"/>
            <w:smallCaps w:val="0"/>
            <w:noProof/>
            <w:sz w:val="21"/>
            <w:szCs w:val="22"/>
          </w:rPr>
          <w:tab/>
        </w:r>
        <w:r w:rsidR="007B751F" w:rsidRPr="001C75A2">
          <w:rPr>
            <w:rStyle w:val="af"/>
            <w:noProof/>
          </w:rPr>
          <w:t>数据转发流水线设计</w:t>
        </w:r>
        <w:r w:rsidR="007B751F">
          <w:rPr>
            <w:noProof/>
            <w:webHidden/>
          </w:rPr>
          <w:tab/>
        </w:r>
        <w:r w:rsidR="007B751F">
          <w:rPr>
            <w:noProof/>
            <w:webHidden/>
          </w:rPr>
          <w:fldChar w:fldCharType="begin"/>
        </w:r>
        <w:r w:rsidR="007B751F">
          <w:rPr>
            <w:noProof/>
            <w:webHidden/>
          </w:rPr>
          <w:instrText xml:space="preserve"> PAGEREF _Toc510992525 \h </w:instrText>
        </w:r>
        <w:r w:rsidR="007B751F">
          <w:rPr>
            <w:noProof/>
            <w:webHidden/>
          </w:rPr>
        </w:r>
        <w:r w:rsidR="007B751F">
          <w:rPr>
            <w:noProof/>
            <w:webHidden/>
          </w:rPr>
          <w:fldChar w:fldCharType="separate"/>
        </w:r>
        <w:r w:rsidR="001D7256">
          <w:rPr>
            <w:noProof/>
            <w:webHidden/>
          </w:rPr>
          <w:t>14</w:t>
        </w:r>
        <w:r w:rsidR="007B751F">
          <w:rPr>
            <w:noProof/>
            <w:webHidden/>
          </w:rPr>
          <w:fldChar w:fldCharType="end"/>
        </w:r>
      </w:hyperlink>
    </w:p>
    <w:p w14:paraId="5FA74C0D" w14:textId="2F319E28" w:rsidR="007B751F" w:rsidRDefault="00306E2A">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0992526" w:history="1">
        <w:r w:rsidR="007B751F" w:rsidRPr="001C75A2">
          <w:rPr>
            <w:rStyle w:val="af"/>
            <w:noProof/>
          </w:rPr>
          <w:t>3</w:t>
        </w:r>
        <w:r w:rsidR="007B751F">
          <w:rPr>
            <w:rFonts w:asciiTheme="minorHAnsi" w:eastAsiaTheme="minorEastAsia" w:hAnsiTheme="minorHAnsi" w:cstheme="minorBidi"/>
            <w:b w:val="0"/>
            <w:bCs w:val="0"/>
            <w:caps w:val="0"/>
            <w:noProof/>
            <w:sz w:val="21"/>
            <w:szCs w:val="22"/>
          </w:rPr>
          <w:tab/>
        </w:r>
        <w:r w:rsidR="007B751F" w:rsidRPr="001C75A2">
          <w:rPr>
            <w:rStyle w:val="af"/>
            <w:noProof/>
          </w:rPr>
          <w:t>详细设计与实现</w:t>
        </w:r>
        <w:r w:rsidR="007B751F">
          <w:rPr>
            <w:noProof/>
            <w:webHidden/>
          </w:rPr>
          <w:tab/>
        </w:r>
        <w:r w:rsidR="007B751F">
          <w:rPr>
            <w:noProof/>
            <w:webHidden/>
          </w:rPr>
          <w:fldChar w:fldCharType="begin"/>
        </w:r>
        <w:r w:rsidR="007B751F">
          <w:rPr>
            <w:noProof/>
            <w:webHidden/>
          </w:rPr>
          <w:instrText xml:space="preserve"> PAGEREF _Toc510992526 \h </w:instrText>
        </w:r>
        <w:r w:rsidR="007B751F">
          <w:rPr>
            <w:noProof/>
            <w:webHidden/>
          </w:rPr>
        </w:r>
        <w:r w:rsidR="007B751F">
          <w:rPr>
            <w:noProof/>
            <w:webHidden/>
          </w:rPr>
          <w:fldChar w:fldCharType="separate"/>
        </w:r>
        <w:r w:rsidR="001D7256">
          <w:rPr>
            <w:noProof/>
            <w:webHidden/>
          </w:rPr>
          <w:t>16</w:t>
        </w:r>
        <w:r w:rsidR="007B751F">
          <w:rPr>
            <w:noProof/>
            <w:webHidden/>
          </w:rPr>
          <w:fldChar w:fldCharType="end"/>
        </w:r>
      </w:hyperlink>
    </w:p>
    <w:p w14:paraId="301D815D" w14:textId="4DEF3C12"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7" w:history="1">
        <w:r w:rsidR="007B751F" w:rsidRPr="001C75A2">
          <w:rPr>
            <w:rStyle w:val="af"/>
            <w:noProof/>
          </w:rPr>
          <w:t>3.1</w:t>
        </w:r>
        <w:r w:rsidR="007B751F">
          <w:rPr>
            <w:rFonts w:asciiTheme="minorHAnsi" w:eastAsiaTheme="minorEastAsia" w:hAnsiTheme="minorHAnsi" w:cstheme="minorBidi"/>
            <w:smallCaps w:val="0"/>
            <w:noProof/>
            <w:sz w:val="21"/>
            <w:szCs w:val="22"/>
          </w:rPr>
          <w:tab/>
        </w:r>
        <w:r w:rsidR="007B751F" w:rsidRPr="001C75A2">
          <w:rPr>
            <w:rStyle w:val="af"/>
            <w:noProof/>
          </w:rPr>
          <w:t>单周期</w:t>
        </w:r>
        <w:r w:rsidR="007B751F" w:rsidRPr="001C75A2">
          <w:rPr>
            <w:rStyle w:val="af"/>
            <w:noProof/>
          </w:rPr>
          <w:t xml:space="preserve">CPU </w:t>
        </w:r>
        <w:r w:rsidR="007B751F" w:rsidRPr="001C75A2">
          <w:rPr>
            <w:rStyle w:val="af"/>
            <w:noProof/>
          </w:rPr>
          <w:t>实现</w:t>
        </w:r>
        <w:r w:rsidR="007B751F">
          <w:rPr>
            <w:noProof/>
            <w:webHidden/>
          </w:rPr>
          <w:tab/>
        </w:r>
        <w:r w:rsidR="007B751F">
          <w:rPr>
            <w:noProof/>
            <w:webHidden/>
          </w:rPr>
          <w:fldChar w:fldCharType="begin"/>
        </w:r>
        <w:r w:rsidR="007B751F">
          <w:rPr>
            <w:noProof/>
            <w:webHidden/>
          </w:rPr>
          <w:instrText xml:space="preserve"> PAGEREF _Toc510992527 \h </w:instrText>
        </w:r>
        <w:r w:rsidR="007B751F">
          <w:rPr>
            <w:noProof/>
            <w:webHidden/>
          </w:rPr>
        </w:r>
        <w:r w:rsidR="007B751F">
          <w:rPr>
            <w:noProof/>
            <w:webHidden/>
          </w:rPr>
          <w:fldChar w:fldCharType="separate"/>
        </w:r>
        <w:r w:rsidR="001D7256">
          <w:rPr>
            <w:noProof/>
            <w:webHidden/>
          </w:rPr>
          <w:t>16</w:t>
        </w:r>
        <w:r w:rsidR="007B751F">
          <w:rPr>
            <w:noProof/>
            <w:webHidden/>
          </w:rPr>
          <w:fldChar w:fldCharType="end"/>
        </w:r>
      </w:hyperlink>
    </w:p>
    <w:p w14:paraId="76F8A32D" w14:textId="55C78F16"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8" w:history="1">
        <w:r w:rsidR="007B751F" w:rsidRPr="001C75A2">
          <w:rPr>
            <w:rStyle w:val="af"/>
            <w:noProof/>
          </w:rPr>
          <w:t>3.2</w:t>
        </w:r>
        <w:r w:rsidR="007B751F">
          <w:rPr>
            <w:rFonts w:asciiTheme="minorHAnsi" w:eastAsiaTheme="minorEastAsia" w:hAnsiTheme="minorHAnsi" w:cstheme="minorBidi"/>
            <w:smallCaps w:val="0"/>
            <w:noProof/>
            <w:sz w:val="21"/>
            <w:szCs w:val="22"/>
          </w:rPr>
          <w:tab/>
        </w:r>
        <w:r w:rsidR="007B751F" w:rsidRPr="001C75A2">
          <w:rPr>
            <w:rStyle w:val="af"/>
            <w:noProof/>
          </w:rPr>
          <w:t>中断机制实现</w:t>
        </w:r>
        <w:r w:rsidR="007B751F">
          <w:rPr>
            <w:noProof/>
            <w:webHidden/>
          </w:rPr>
          <w:tab/>
        </w:r>
        <w:r w:rsidR="007B751F">
          <w:rPr>
            <w:noProof/>
            <w:webHidden/>
          </w:rPr>
          <w:fldChar w:fldCharType="begin"/>
        </w:r>
        <w:r w:rsidR="007B751F">
          <w:rPr>
            <w:noProof/>
            <w:webHidden/>
          </w:rPr>
          <w:instrText xml:space="preserve"> PAGEREF _Toc510992528 \h </w:instrText>
        </w:r>
        <w:r w:rsidR="007B751F">
          <w:rPr>
            <w:noProof/>
            <w:webHidden/>
          </w:rPr>
        </w:r>
        <w:r w:rsidR="007B751F">
          <w:rPr>
            <w:noProof/>
            <w:webHidden/>
          </w:rPr>
          <w:fldChar w:fldCharType="separate"/>
        </w:r>
        <w:r w:rsidR="001D7256">
          <w:rPr>
            <w:noProof/>
            <w:webHidden/>
          </w:rPr>
          <w:t>21</w:t>
        </w:r>
        <w:r w:rsidR="007B751F">
          <w:rPr>
            <w:noProof/>
            <w:webHidden/>
          </w:rPr>
          <w:fldChar w:fldCharType="end"/>
        </w:r>
      </w:hyperlink>
    </w:p>
    <w:p w14:paraId="3B98DFBF" w14:textId="36236588"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29" w:history="1">
        <w:r w:rsidR="007B751F" w:rsidRPr="001C75A2">
          <w:rPr>
            <w:rStyle w:val="af"/>
            <w:noProof/>
          </w:rPr>
          <w:t>3.3</w:t>
        </w:r>
        <w:r w:rsidR="007B751F">
          <w:rPr>
            <w:rFonts w:asciiTheme="minorHAnsi" w:eastAsiaTheme="minorEastAsia" w:hAnsiTheme="minorHAnsi" w:cstheme="minorBidi"/>
            <w:smallCaps w:val="0"/>
            <w:noProof/>
            <w:sz w:val="21"/>
            <w:szCs w:val="22"/>
          </w:rPr>
          <w:tab/>
        </w:r>
        <w:r w:rsidR="007B751F" w:rsidRPr="001C75A2">
          <w:rPr>
            <w:rStyle w:val="af"/>
            <w:noProof/>
          </w:rPr>
          <w:t>流水</w:t>
        </w:r>
        <w:r w:rsidR="007B751F" w:rsidRPr="001C75A2">
          <w:rPr>
            <w:rStyle w:val="af"/>
            <w:noProof/>
          </w:rPr>
          <w:t>CPU</w:t>
        </w:r>
        <w:r w:rsidR="007B751F" w:rsidRPr="001C75A2">
          <w:rPr>
            <w:rStyle w:val="af"/>
            <w:noProof/>
          </w:rPr>
          <w:t>实现</w:t>
        </w:r>
        <w:r w:rsidR="007B751F">
          <w:rPr>
            <w:noProof/>
            <w:webHidden/>
          </w:rPr>
          <w:tab/>
        </w:r>
        <w:r w:rsidR="007B751F">
          <w:rPr>
            <w:noProof/>
            <w:webHidden/>
          </w:rPr>
          <w:fldChar w:fldCharType="begin"/>
        </w:r>
        <w:r w:rsidR="007B751F">
          <w:rPr>
            <w:noProof/>
            <w:webHidden/>
          </w:rPr>
          <w:instrText xml:space="preserve"> PAGEREF _Toc510992529 \h </w:instrText>
        </w:r>
        <w:r w:rsidR="007B751F">
          <w:rPr>
            <w:noProof/>
            <w:webHidden/>
          </w:rPr>
        </w:r>
        <w:r w:rsidR="007B751F">
          <w:rPr>
            <w:noProof/>
            <w:webHidden/>
          </w:rPr>
          <w:fldChar w:fldCharType="separate"/>
        </w:r>
        <w:r w:rsidR="001D7256">
          <w:rPr>
            <w:noProof/>
            <w:webHidden/>
          </w:rPr>
          <w:t>24</w:t>
        </w:r>
        <w:r w:rsidR="007B751F">
          <w:rPr>
            <w:noProof/>
            <w:webHidden/>
          </w:rPr>
          <w:fldChar w:fldCharType="end"/>
        </w:r>
      </w:hyperlink>
    </w:p>
    <w:p w14:paraId="72CC7987" w14:textId="63D5B817"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0" w:history="1">
        <w:r w:rsidR="007B751F" w:rsidRPr="001C75A2">
          <w:rPr>
            <w:rStyle w:val="af"/>
            <w:noProof/>
          </w:rPr>
          <w:t>3.4</w:t>
        </w:r>
        <w:r w:rsidR="007B751F">
          <w:rPr>
            <w:rFonts w:asciiTheme="minorHAnsi" w:eastAsiaTheme="minorEastAsia" w:hAnsiTheme="minorHAnsi" w:cstheme="minorBidi"/>
            <w:smallCaps w:val="0"/>
            <w:noProof/>
            <w:sz w:val="21"/>
            <w:szCs w:val="22"/>
          </w:rPr>
          <w:tab/>
        </w:r>
        <w:r w:rsidR="007B751F" w:rsidRPr="001C75A2">
          <w:rPr>
            <w:rStyle w:val="af"/>
            <w:noProof/>
          </w:rPr>
          <w:t>气泡式流水线实现</w:t>
        </w:r>
        <w:r w:rsidR="007B751F">
          <w:rPr>
            <w:noProof/>
            <w:webHidden/>
          </w:rPr>
          <w:tab/>
        </w:r>
        <w:r w:rsidR="007B751F">
          <w:rPr>
            <w:noProof/>
            <w:webHidden/>
          </w:rPr>
          <w:fldChar w:fldCharType="begin"/>
        </w:r>
        <w:r w:rsidR="007B751F">
          <w:rPr>
            <w:noProof/>
            <w:webHidden/>
          </w:rPr>
          <w:instrText xml:space="preserve"> PAGEREF _Toc510992530 \h </w:instrText>
        </w:r>
        <w:r w:rsidR="007B751F">
          <w:rPr>
            <w:noProof/>
            <w:webHidden/>
          </w:rPr>
        </w:r>
        <w:r w:rsidR="007B751F">
          <w:rPr>
            <w:noProof/>
            <w:webHidden/>
          </w:rPr>
          <w:fldChar w:fldCharType="separate"/>
        </w:r>
        <w:r w:rsidR="001D7256">
          <w:rPr>
            <w:noProof/>
            <w:webHidden/>
          </w:rPr>
          <w:t>26</w:t>
        </w:r>
        <w:r w:rsidR="007B751F">
          <w:rPr>
            <w:noProof/>
            <w:webHidden/>
          </w:rPr>
          <w:fldChar w:fldCharType="end"/>
        </w:r>
      </w:hyperlink>
    </w:p>
    <w:p w14:paraId="295F1366" w14:textId="5279BAF8"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1" w:history="1">
        <w:r w:rsidR="007B751F" w:rsidRPr="001C75A2">
          <w:rPr>
            <w:rStyle w:val="af"/>
            <w:noProof/>
          </w:rPr>
          <w:t>3.5</w:t>
        </w:r>
        <w:r w:rsidR="007B751F">
          <w:rPr>
            <w:rFonts w:asciiTheme="minorHAnsi" w:eastAsiaTheme="minorEastAsia" w:hAnsiTheme="minorHAnsi" w:cstheme="minorBidi"/>
            <w:smallCaps w:val="0"/>
            <w:noProof/>
            <w:sz w:val="21"/>
            <w:szCs w:val="22"/>
          </w:rPr>
          <w:tab/>
        </w:r>
        <w:r w:rsidR="007B751F" w:rsidRPr="001C75A2">
          <w:rPr>
            <w:rStyle w:val="af"/>
            <w:noProof/>
          </w:rPr>
          <w:t>数据转发流水线实现</w:t>
        </w:r>
        <w:r w:rsidR="007B751F">
          <w:rPr>
            <w:noProof/>
            <w:webHidden/>
          </w:rPr>
          <w:tab/>
        </w:r>
        <w:r w:rsidR="007B751F">
          <w:rPr>
            <w:noProof/>
            <w:webHidden/>
          </w:rPr>
          <w:fldChar w:fldCharType="begin"/>
        </w:r>
        <w:r w:rsidR="007B751F">
          <w:rPr>
            <w:noProof/>
            <w:webHidden/>
          </w:rPr>
          <w:instrText xml:space="preserve"> PAGEREF _Toc510992531 \h </w:instrText>
        </w:r>
        <w:r w:rsidR="007B751F">
          <w:rPr>
            <w:noProof/>
            <w:webHidden/>
          </w:rPr>
        </w:r>
        <w:r w:rsidR="007B751F">
          <w:rPr>
            <w:noProof/>
            <w:webHidden/>
          </w:rPr>
          <w:fldChar w:fldCharType="separate"/>
        </w:r>
        <w:r w:rsidR="001D7256">
          <w:rPr>
            <w:noProof/>
            <w:webHidden/>
          </w:rPr>
          <w:t>28</w:t>
        </w:r>
        <w:r w:rsidR="007B751F">
          <w:rPr>
            <w:noProof/>
            <w:webHidden/>
          </w:rPr>
          <w:fldChar w:fldCharType="end"/>
        </w:r>
      </w:hyperlink>
    </w:p>
    <w:p w14:paraId="3F780480" w14:textId="4EF200A6"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2" w:history="1">
        <w:r w:rsidR="007B751F" w:rsidRPr="001C75A2">
          <w:rPr>
            <w:rStyle w:val="af"/>
            <w:noProof/>
          </w:rPr>
          <w:t>3.6</w:t>
        </w:r>
        <w:r w:rsidR="007B751F">
          <w:rPr>
            <w:rFonts w:asciiTheme="minorHAnsi" w:eastAsiaTheme="minorEastAsia" w:hAnsiTheme="minorHAnsi" w:cstheme="minorBidi"/>
            <w:smallCaps w:val="0"/>
            <w:noProof/>
            <w:sz w:val="21"/>
            <w:szCs w:val="22"/>
          </w:rPr>
          <w:tab/>
        </w:r>
        <w:r w:rsidR="007B751F" w:rsidRPr="001C75A2">
          <w:rPr>
            <w:rStyle w:val="af"/>
            <w:noProof/>
          </w:rPr>
          <w:t>重定向流水线上板实现</w:t>
        </w:r>
        <w:r w:rsidR="007B751F">
          <w:rPr>
            <w:noProof/>
            <w:webHidden/>
          </w:rPr>
          <w:tab/>
        </w:r>
        <w:r w:rsidR="007B751F">
          <w:rPr>
            <w:noProof/>
            <w:webHidden/>
          </w:rPr>
          <w:fldChar w:fldCharType="begin"/>
        </w:r>
        <w:r w:rsidR="007B751F">
          <w:rPr>
            <w:noProof/>
            <w:webHidden/>
          </w:rPr>
          <w:instrText xml:space="preserve"> PAGEREF _Toc510992532 \h </w:instrText>
        </w:r>
        <w:r w:rsidR="007B751F">
          <w:rPr>
            <w:noProof/>
            <w:webHidden/>
          </w:rPr>
        </w:r>
        <w:r w:rsidR="007B751F">
          <w:rPr>
            <w:noProof/>
            <w:webHidden/>
          </w:rPr>
          <w:fldChar w:fldCharType="separate"/>
        </w:r>
        <w:r w:rsidR="001D7256">
          <w:rPr>
            <w:noProof/>
            <w:webHidden/>
          </w:rPr>
          <w:t>30</w:t>
        </w:r>
        <w:r w:rsidR="007B751F">
          <w:rPr>
            <w:noProof/>
            <w:webHidden/>
          </w:rPr>
          <w:fldChar w:fldCharType="end"/>
        </w:r>
      </w:hyperlink>
    </w:p>
    <w:p w14:paraId="7A51712C" w14:textId="3AFCC5BB" w:rsidR="007B751F" w:rsidRDefault="00306E2A">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0992533" w:history="1">
        <w:r w:rsidR="007B751F" w:rsidRPr="001C75A2">
          <w:rPr>
            <w:rStyle w:val="af"/>
            <w:noProof/>
          </w:rPr>
          <w:t>4</w:t>
        </w:r>
        <w:r w:rsidR="007B751F">
          <w:rPr>
            <w:rFonts w:asciiTheme="minorHAnsi" w:eastAsiaTheme="minorEastAsia" w:hAnsiTheme="minorHAnsi" w:cstheme="minorBidi"/>
            <w:b w:val="0"/>
            <w:bCs w:val="0"/>
            <w:caps w:val="0"/>
            <w:noProof/>
            <w:sz w:val="21"/>
            <w:szCs w:val="22"/>
          </w:rPr>
          <w:tab/>
        </w:r>
        <w:r w:rsidR="007B751F" w:rsidRPr="001C75A2">
          <w:rPr>
            <w:rStyle w:val="af"/>
            <w:noProof/>
          </w:rPr>
          <w:t>实验过程与调试</w:t>
        </w:r>
        <w:r w:rsidR="007B751F">
          <w:rPr>
            <w:noProof/>
            <w:webHidden/>
          </w:rPr>
          <w:tab/>
        </w:r>
        <w:r w:rsidR="007B751F">
          <w:rPr>
            <w:noProof/>
            <w:webHidden/>
          </w:rPr>
          <w:fldChar w:fldCharType="begin"/>
        </w:r>
        <w:r w:rsidR="007B751F">
          <w:rPr>
            <w:noProof/>
            <w:webHidden/>
          </w:rPr>
          <w:instrText xml:space="preserve"> PAGEREF _Toc510992533 \h </w:instrText>
        </w:r>
        <w:r w:rsidR="007B751F">
          <w:rPr>
            <w:noProof/>
            <w:webHidden/>
          </w:rPr>
        </w:r>
        <w:r w:rsidR="007B751F">
          <w:rPr>
            <w:noProof/>
            <w:webHidden/>
          </w:rPr>
          <w:fldChar w:fldCharType="separate"/>
        </w:r>
        <w:r w:rsidR="001D7256">
          <w:rPr>
            <w:noProof/>
            <w:webHidden/>
          </w:rPr>
          <w:t>31</w:t>
        </w:r>
        <w:r w:rsidR="007B751F">
          <w:rPr>
            <w:noProof/>
            <w:webHidden/>
          </w:rPr>
          <w:fldChar w:fldCharType="end"/>
        </w:r>
      </w:hyperlink>
    </w:p>
    <w:p w14:paraId="216F9A8D" w14:textId="70CC0735"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4" w:history="1">
        <w:r w:rsidR="007B751F" w:rsidRPr="001C75A2">
          <w:rPr>
            <w:rStyle w:val="af"/>
            <w:noProof/>
          </w:rPr>
          <w:t>4.1</w:t>
        </w:r>
        <w:r w:rsidR="007B751F">
          <w:rPr>
            <w:rFonts w:asciiTheme="minorHAnsi" w:eastAsiaTheme="minorEastAsia" w:hAnsiTheme="minorHAnsi" w:cstheme="minorBidi"/>
            <w:smallCaps w:val="0"/>
            <w:noProof/>
            <w:sz w:val="21"/>
            <w:szCs w:val="22"/>
          </w:rPr>
          <w:tab/>
        </w:r>
        <w:r w:rsidR="007B751F" w:rsidRPr="001C75A2">
          <w:rPr>
            <w:rStyle w:val="af"/>
            <w:noProof/>
          </w:rPr>
          <w:t>测试用例和功能测试</w:t>
        </w:r>
        <w:r w:rsidR="007B751F">
          <w:rPr>
            <w:noProof/>
            <w:webHidden/>
          </w:rPr>
          <w:tab/>
        </w:r>
        <w:r w:rsidR="007B751F">
          <w:rPr>
            <w:noProof/>
            <w:webHidden/>
          </w:rPr>
          <w:fldChar w:fldCharType="begin"/>
        </w:r>
        <w:r w:rsidR="007B751F">
          <w:rPr>
            <w:noProof/>
            <w:webHidden/>
          </w:rPr>
          <w:instrText xml:space="preserve"> PAGEREF _Toc510992534 \h </w:instrText>
        </w:r>
        <w:r w:rsidR="007B751F">
          <w:rPr>
            <w:noProof/>
            <w:webHidden/>
          </w:rPr>
        </w:r>
        <w:r w:rsidR="007B751F">
          <w:rPr>
            <w:noProof/>
            <w:webHidden/>
          </w:rPr>
          <w:fldChar w:fldCharType="separate"/>
        </w:r>
        <w:r w:rsidR="001D7256">
          <w:rPr>
            <w:noProof/>
            <w:webHidden/>
          </w:rPr>
          <w:t>31</w:t>
        </w:r>
        <w:r w:rsidR="007B751F">
          <w:rPr>
            <w:noProof/>
            <w:webHidden/>
          </w:rPr>
          <w:fldChar w:fldCharType="end"/>
        </w:r>
      </w:hyperlink>
    </w:p>
    <w:p w14:paraId="5188C68C" w14:textId="73981764"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5" w:history="1">
        <w:r w:rsidR="007B751F" w:rsidRPr="001C75A2">
          <w:rPr>
            <w:rStyle w:val="af"/>
            <w:noProof/>
          </w:rPr>
          <w:t>4.2</w:t>
        </w:r>
        <w:r w:rsidR="007B751F">
          <w:rPr>
            <w:rFonts w:asciiTheme="minorHAnsi" w:eastAsiaTheme="minorEastAsia" w:hAnsiTheme="minorHAnsi" w:cstheme="minorBidi"/>
            <w:smallCaps w:val="0"/>
            <w:noProof/>
            <w:sz w:val="21"/>
            <w:szCs w:val="22"/>
          </w:rPr>
          <w:tab/>
        </w:r>
        <w:r w:rsidR="007B751F" w:rsidRPr="001C75A2">
          <w:rPr>
            <w:rStyle w:val="af"/>
            <w:noProof/>
          </w:rPr>
          <w:t>课设思考题与主要问题的记录</w:t>
        </w:r>
        <w:r w:rsidR="007B751F">
          <w:rPr>
            <w:noProof/>
            <w:webHidden/>
          </w:rPr>
          <w:tab/>
        </w:r>
        <w:r w:rsidR="007B751F">
          <w:rPr>
            <w:noProof/>
            <w:webHidden/>
          </w:rPr>
          <w:fldChar w:fldCharType="begin"/>
        </w:r>
        <w:r w:rsidR="007B751F">
          <w:rPr>
            <w:noProof/>
            <w:webHidden/>
          </w:rPr>
          <w:instrText xml:space="preserve"> PAGEREF _Toc510992535 \h </w:instrText>
        </w:r>
        <w:r w:rsidR="007B751F">
          <w:rPr>
            <w:noProof/>
            <w:webHidden/>
          </w:rPr>
        </w:r>
        <w:r w:rsidR="007B751F">
          <w:rPr>
            <w:noProof/>
            <w:webHidden/>
          </w:rPr>
          <w:fldChar w:fldCharType="separate"/>
        </w:r>
        <w:r w:rsidR="001D7256">
          <w:rPr>
            <w:noProof/>
            <w:webHidden/>
          </w:rPr>
          <w:t>32</w:t>
        </w:r>
        <w:r w:rsidR="007B751F">
          <w:rPr>
            <w:noProof/>
            <w:webHidden/>
          </w:rPr>
          <w:fldChar w:fldCharType="end"/>
        </w:r>
      </w:hyperlink>
    </w:p>
    <w:p w14:paraId="0735D2F6" w14:textId="500A6EE0"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6" w:history="1">
        <w:r w:rsidR="007B751F" w:rsidRPr="001C75A2">
          <w:rPr>
            <w:rStyle w:val="af"/>
            <w:noProof/>
          </w:rPr>
          <w:t>4.3</w:t>
        </w:r>
        <w:r w:rsidR="007B751F">
          <w:rPr>
            <w:rFonts w:asciiTheme="minorHAnsi" w:eastAsiaTheme="minorEastAsia" w:hAnsiTheme="minorHAnsi" w:cstheme="minorBidi"/>
            <w:smallCaps w:val="0"/>
            <w:noProof/>
            <w:sz w:val="21"/>
            <w:szCs w:val="22"/>
          </w:rPr>
          <w:tab/>
        </w:r>
        <w:r w:rsidR="007B751F" w:rsidRPr="001C75A2">
          <w:rPr>
            <w:rStyle w:val="af"/>
            <w:noProof/>
          </w:rPr>
          <w:t>性能分析</w:t>
        </w:r>
        <w:r w:rsidR="007B751F">
          <w:rPr>
            <w:noProof/>
            <w:webHidden/>
          </w:rPr>
          <w:tab/>
        </w:r>
        <w:r w:rsidR="007B751F">
          <w:rPr>
            <w:noProof/>
            <w:webHidden/>
          </w:rPr>
          <w:fldChar w:fldCharType="begin"/>
        </w:r>
        <w:r w:rsidR="007B751F">
          <w:rPr>
            <w:noProof/>
            <w:webHidden/>
          </w:rPr>
          <w:instrText xml:space="preserve"> PAGEREF _Toc510992536 \h </w:instrText>
        </w:r>
        <w:r w:rsidR="007B751F">
          <w:rPr>
            <w:noProof/>
            <w:webHidden/>
          </w:rPr>
        </w:r>
        <w:r w:rsidR="007B751F">
          <w:rPr>
            <w:noProof/>
            <w:webHidden/>
          </w:rPr>
          <w:fldChar w:fldCharType="separate"/>
        </w:r>
        <w:r w:rsidR="001D7256">
          <w:rPr>
            <w:noProof/>
            <w:webHidden/>
          </w:rPr>
          <w:t>35</w:t>
        </w:r>
        <w:r w:rsidR="007B751F">
          <w:rPr>
            <w:noProof/>
            <w:webHidden/>
          </w:rPr>
          <w:fldChar w:fldCharType="end"/>
        </w:r>
      </w:hyperlink>
    </w:p>
    <w:p w14:paraId="36EAE2A3" w14:textId="7B967405"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7" w:history="1">
        <w:r w:rsidR="007B751F" w:rsidRPr="001C75A2">
          <w:rPr>
            <w:rStyle w:val="af"/>
            <w:noProof/>
          </w:rPr>
          <w:t>4.4</w:t>
        </w:r>
        <w:r w:rsidR="007B751F">
          <w:rPr>
            <w:rFonts w:asciiTheme="minorHAnsi" w:eastAsiaTheme="minorEastAsia" w:hAnsiTheme="minorHAnsi" w:cstheme="minorBidi"/>
            <w:smallCaps w:val="0"/>
            <w:noProof/>
            <w:sz w:val="21"/>
            <w:szCs w:val="22"/>
          </w:rPr>
          <w:tab/>
        </w:r>
        <w:r w:rsidR="007B751F" w:rsidRPr="001C75A2">
          <w:rPr>
            <w:rStyle w:val="af"/>
            <w:noProof/>
          </w:rPr>
          <w:t>主要故障与调试</w:t>
        </w:r>
        <w:r w:rsidR="007B751F">
          <w:rPr>
            <w:noProof/>
            <w:webHidden/>
          </w:rPr>
          <w:tab/>
        </w:r>
        <w:r w:rsidR="007B751F">
          <w:rPr>
            <w:noProof/>
            <w:webHidden/>
          </w:rPr>
          <w:fldChar w:fldCharType="begin"/>
        </w:r>
        <w:r w:rsidR="007B751F">
          <w:rPr>
            <w:noProof/>
            <w:webHidden/>
          </w:rPr>
          <w:instrText xml:space="preserve"> PAGEREF _Toc510992537 \h </w:instrText>
        </w:r>
        <w:r w:rsidR="007B751F">
          <w:rPr>
            <w:noProof/>
            <w:webHidden/>
          </w:rPr>
        </w:r>
        <w:r w:rsidR="007B751F">
          <w:rPr>
            <w:noProof/>
            <w:webHidden/>
          </w:rPr>
          <w:fldChar w:fldCharType="separate"/>
        </w:r>
        <w:r w:rsidR="001D7256">
          <w:rPr>
            <w:noProof/>
            <w:webHidden/>
          </w:rPr>
          <w:t>35</w:t>
        </w:r>
        <w:r w:rsidR="007B751F">
          <w:rPr>
            <w:noProof/>
            <w:webHidden/>
          </w:rPr>
          <w:fldChar w:fldCharType="end"/>
        </w:r>
      </w:hyperlink>
    </w:p>
    <w:p w14:paraId="6C0554B0" w14:textId="22F53E1E"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38" w:history="1">
        <w:r w:rsidR="007B751F" w:rsidRPr="001C75A2">
          <w:rPr>
            <w:rStyle w:val="af"/>
            <w:noProof/>
          </w:rPr>
          <w:t>4.5</w:t>
        </w:r>
        <w:r w:rsidR="007B751F">
          <w:rPr>
            <w:rFonts w:asciiTheme="minorHAnsi" w:eastAsiaTheme="minorEastAsia" w:hAnsiTheme="minorHAnsi" w:cstheme="minorBidi"/>
            <w:smallCaps w:val="0"/>
            <w:noProof/>
            <w:sz w:val="21"/>
            <w:szCs w:val="22"/>
          </w:rPr>
          <w:tab/>
        </w:r>
        <w:r w:rsidR="007B751F" w:rsidRPr="001C75A2">
          <w:rPr>
            <w:rStyle w:val="af"/>
            <w:noProof/>
          </w:rPr>
          <w:t>实验进度</w:t>
        </w:r>
        <w:r w:rsidR="007B751F">
          <w:rPr>
            <w:noProof/>
            <w:webHidden/>
          </w:rPr>
          <w:tab/>
        </w:r>
        <w:r w:rsidR="007B751F">
          <w:rPr>
            <w:noProof/>
            <w:webHidden/>
          </w:rPr>
          <w:fldChar w:fldCharType="begin"/>
        </w:r>
        <w:r w:rsidR="007B751F">
          <w:rPr>
            <w:noProof/>
            <w:webHidden/>
          </w:rPr>
          <w:instrText xml:space="preserve"> PAGEREF _Toc510992538 \h </w:instrText>
        </w:r>
        <w:r w:rsidR="007B751F">
          <w:rPr>
            <w:noProof/>
            <w:webHidden/>
          </w:rPr>
        </w:r>
        <w:r w:rsidR="007B751F">
          <w:rPr>
            <w:noProof/>
            <w:webHidden/>
          </w:rPr>
          <w:fldChar w:fldCharType="separate"/>
        </w:r>
        <w:r w:rsidR="001D7256">
          <w:rPr>
            <w:noProof/>
            <w:webHidden/>
          </w:rPr>
          <w:t>37</w:t>
        </w:r>
        <w:r w:rsidR="007B751F">
          <w:rPr>
            <w:noProof/>
            <w:webHidden/>
          </w:rPr>
          <w:fldChar w:fldCharType="end"/>
        </w:r>
      </w:hyperlink>
    </w:p>
    <w:p w14:paraId="238EDD19" w14:textId="46137341" w:rsidR="007B751F" w:rsidRDefault="00306E2A">
      <w:pPr>
        <w:pStyle w:val="11"/>
        <w:tabs>
          <w:tab w:val="left" w:pos="480"/>
          <w:tab w:val="right" w:leader="dot" w:pos="8834"/>
        </w:tabs>
        <w:rPr>
          <w:rFonts w:asciiTheme="minorHAnsi" w:eastAsiaTheme="minorEastAsia" w:hAnsiTheme="minorHAnsi" w:cstheme="minorBidi"/>
          <w:b w:val="0"/>
          <w:bCs w:val="0"/>
          <w:caps w:val="0"/>
          <w:noProof/>
          <w:sz w:val="21"/>
          <w:szCs w:val="22"/>
        </w:rPr>
      </w:pPr>
      <w:hyperlink w:anchor="_Toc510992539" w:history="1">
        <w:r w:rsidR="007B751F" w:rsidRPr="001C75A2">
          <w:rPr>
            <w:rStyle w:val="af"/>
            <w:noProof/>
          </w:rPr>
          <w:t>5</w:t>
        </w:r>
        <w:r w:rsidR="007B751F">
          <w:rPr>
            <w:rFonts w:asciiTheme="minorHAnsi" w:eastAsiaTheme="minorEastAsia" w:hAnsiTheme="minorHAnsi" w:cstheme="minorBidi"/>
            <w:b w:val="0"/>
            <w:bCs w:val="0"/>
            <w:caps w:val="0"/>
            <w:noProof/>
            <w:sz w:val="21"/>
            <w:szCs w:val="22"/>
          </w:rPr>
          <w:tab/>
        </w:r>
        <w:r w:rsidR="007B751F" w:rsidRPr="001C75A2">
          <w:rPr>
            <w:rStyle w:val="af"/>
            <w:noProof/>
          </w:rPr>
          <w:t>设计总结与心得</w:t>
        </w:r>
        <w:r w:rsidR="007B751F">
          <w:rPr>
            <w:noProof/>
            <w:webHidden/>
          </w:rPr>
          <w:tab/>
        </w:r>
        <w:r w:rsidR="007B751F">
          <w:rPr>
            <w:noProof/>
            <w:webHidden/>
          </w:rPr>
          <w:fldChar w:fldCharType="begin"/>
        </w:r>
        <w:r w:rsidR="007B751F">
          <w:rPr>
            <w:noProof/>
            <w:webHidden/>
          </w:rPr>
          <w:instrText xml:space="preserve"> PAGEREF _Toc510992539 \h </w:instrText>
        </w:r>
        <w:r w:rsidR="007B751F">
          <w:rPr>
            <w:noProof/>
            <w:webHidden/>
          </w:rPr>
        </w:r>
        <w:r w:rsidR="007B751F">
          <w:rPr>
            <w:noProof/>
            <w:webHidden/>
          </w:rPr>
          <w:fldChar w:fldCharType="separate"/>
        </w:r>
        <w:r w:rsidR="001D7256">
          <w:rPr>
            <w:noProof/>
            <w:webHidden/>
          </w:rPr>
          <w:t>39</w:t>
        </w:r>
        <w:r w:rsidR="007B751F">
          <w:rPr>
            <w:noProof/>
            <w:webHidden/>
          </w:rPr>
          <w:fldChar w:fldCharType="end"/>
        </w:r>
      </w:hyperlink>
    </w:p>
    <w:p w14:paraId="3AC4D6FB" w14:textId="7D369F4C"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40" w:history="1">
        <w:r w:rsidR="007B751F" w:rsidRPr="001C75A2">
          <w:rPr>
            <w:rStyle w:val="af"/>
            <w:noProof/>
          </w:rPr>
          <w:t>5.1</w:t>
        </w:r>
        <w:r w:rsidR="007B751F">
          <w:rPr>
            <w:rFonts w:asciiTheme="minorHAnsi" w:eastAsiaTheme="minorEastAsia" w:hAnsiTheme="minorHAnsi" w:cstheme="minorBidi"/>
            <w:smallCaps w:val="0"/>
            <w:noProof/>
            <w:sz w:val="21"/>
            <w:szCs w:val="22"/>
          </w:rPr>
          <w:tab/>
        </w:r>
        <w:r w:rsidR="007B751F" w:rsidRPr="001C75A2">
          <w:rPr>
            <w:rStyle w:val="af"/>
            <w:noProof/>
          </w:rPr>
          <w:t>课设总结</w:t>
        </w:r>
        <w:r w:rsidR="007B751F">
          <w:rPr>
            <w:noProof/>
            <w:webHidden/>
          </w:rPr>
          <w:tab/>
        </w:r>
        <w:r w:rsidR="007B751F">
          <w:rPr>
            <w:noProof/>
            <w:webHidden/>
          </w:rPr>
          <w:fldChar w:fldCharType="begin"/>
        </w:r>
        <w:r w:rsidR="007B751F">
          <w:rPr>
            <w:noProof/>
            <w:webHidden/>
          </w:rPr>
          <w:instrText xml:space="preserve"> PAGEREF _Toc510992540 \h </w:instrText>
        </w:r>
        <w:r w:rsidR="007B751F">
          <w:rPr>
            <w:noProof/>
            <w:webHidden/>
          </w:rPr>
        </w:r>
        <w:r w:rsidR="007B751F">
          <w:rPr>
            <w:noProof/>
            <w:webHidden/>
          </w:rPr>
          <w:fldChar w:fldCharType="separate"/>
        </w:r>
        <w:r w:rsidR="001D7256">
          <w:rPr>
            <w:noProof/>
            <w:webHidden/>
          </w:rPr>
          <w:t>39</w:t>
        </w:r>
        <w:r w:rsidR="007B751F">
          <w:rPr>
            <w:noProof/>
            <w:webHidden/>
          </w:rPr>
          <w:fldChar w:fldCharType="end"/>
        </w:r>
      </w:hyperlink>
    </w:p>
    <w:p w14:paraId="2C783F4A" w14:textId="55D1CD61" w:rsidR="007B751F" w:rsidRDefault="00306E2A">
      <w:pPr>
        <w:pStyle w:val="22"/>
        <w:tabs>
          <w:tab w:val="left" w:pos="960"/>
          <w:tab w:val="right" w:leader="dot" w:pos="8834"/>
        </w:tabs>
        <w:rPr>
          <w:rFonts w:asciiTheme="minorHAnsi" w:eastAsiaTheme="minorEastAsia" w:hAnsiTheme="minorHAnsi" w:cstheme="minorBidi"/>
          <w:smallCaps w:val="0"/>
          <w:noProof/>
          <w:sz w:val="21"/>
          <w:szCs w:val="22"/>
        </w:rPr>
      </w:pPr>
      <w:hyperlink w:anchor="_Toc510992541" w:history="1">
        <w:r w:rsidR="007B751F" w:rsidRPr="001C75A2">
          <w:rPr>
            <w:rStyle w:val="af"/>
            <w:noProof/>
          </w:rPr>
          <w:t>5.2</w:t>
        </w:r>
        <w:r w:rsidR="007B751F">
          <w:rPr>
            <w:rFonts w:asciiTheme="minorHAnsi" w:eastAsiaTheme="minorEastAsia" w:hAnsiTheme="minorHAnsi" w:cstheme="minorBidi"/>
            <w:smallCaps w:val="0"/>
            <w:noProof/>
            <w:sz w:val="21"/>
            <w:szCs w:val="22"/>
          </w:rPr>
          <w:tab/>
        </w:r>
        <w:r w:rsidR="007B751F" w:rsidRPr="001C75A2">
          <w:rPr>
            <w:rStyle w:val="af"/>
            <w:noProof/>
          </w:rPr>
          <w:t>课设心得</w:t>
        </w:r>
        <w:r w:rsidR="007B751F">
          <w:rPr>
            <w:noProof/>
            <w:webHidden/>
          </w:rPr>
          <w:tab/>
        </w:r>
        <w:r w:rsidR="007B751F">
          <w:rPr>
            <w:noProof/>
            <w:webHidden/>
          </w:rPr>
          <w:fldChar w:fldCharType="begin"/>
        </w:r>
        <w:r w:rsidR="007B751F">
          <w:rPr>
            <w:noProof/>
            <w:webHidden/>
          </w:rPr>
          <w:instrText xml:space="preserve"> PAGEREF _Toc510992541 \h </w:instrText>
        </w:r>
        <w:r w:rsidR="007B751F">
          <w:rPr>
            <w:noProof/>
            <w:webHidden/>
          </w:rPr>
        </w:r>
        <w:r w:rsidR="007B751F">
          <w:rPr>
            <w:noProof/>
            <w:webHidden/>
          </w:rPr>
          <w:fldChar w:fldCharType="separate"/>
        </w:r>
        <w:r w:rsidR="001D7256">
          <w:rPr>
            <w:noProof/>
            <w:webHidden/>
          </w:rPr>
          <w:t>39</w:t>
        </w:r>
        <w:r w:rsidR="007B751F">
          <w:rPr>
            <w:noProof/>
            <w:webHidden/>
          </w:rPr>
          <w:fldChar w:fldCharType="end"/>
        </w:r>
      </w:hyperlink>
    </w:p>
    <w:p w14:paraId="1C20C723" w14:textId="3D23E44F" w:rsidR="007B751F" w:rsidRDefault="00306E2A">
      <w:pPr>
        <w:pStyle w:val="11"/>
        <w:tabs>
          <w:tab w:val="right" w:leader="dot" w:pos="8834"/>
        </w:tabs>
        <w:rPr>
          <w:rFonts w:asciiTheme="minorHAnsi" w:eastAsiaTheme="minorEastAsia" w:hAnsiTheme="minorHAnsi" w:cstheme="minorBidi"/>
          <w:b w:val="0"/>
          <w:bCs w:val="0"/>
          <w:caps w:val="0"/>
          <w:noProof/>
          <w:sz w:val="21"/>
          <w:szCs w:val="22"/>
        </w:rPr>
      </w:pPr>
      <w:hyperlink w:anchor="_Toc510992542" w:history="1">
        <w:r w:rsidR="007B751F" w:rsidRPr="001C75A2">
          <w:rPr>
            <w:rStyle w:val="af"/>
            <w:noProof/>
          </w:rPr>
          <w:t>参考文献</w:t>
        </w:r>
        <w:r w:rsidR="007B751F">
          <w:rPr>
            <w:noProof/>
            <w:webHidden/>
          </w:rPr>
          <w:tab/>
        </w:r>
        <w:r w:rsidR="007B751F">
          <w:rPr>
            <w:noProof/>
            <w:webHidden/>
          </w:rPr>
          <w:fldChar w:fldCharType="begin"/>
        </w:r>
        <w:r w:rsidR="007B751F">
          <w:rPr>
            <w:noProof/>
            <w:webHidden/>
          </w:rPr>
          <w:instrText xml:space="preserve"> PAGEREF _Toc510992542 \h </w:instrText>
        </w:r>
        <w:r w:rsidR="007B751F">
          <w:rPr>
            <w:noProof/>
            <w:webHidden/>
          </w:rPr>
        </w:r>
        <w:r w:rsidR="007B751F">
          <w:rPr>
            <w:noProof/>
            <w:webHidden/>
          </w:rPr>
          <w:fldChar w:fldCharType="separate"/>
        </w:r>
        <w:r w:rsidR="001D7256">
          <w:rPr>
            <w:noProof/>
            <w:webHidden/>
          </w:rPr>
          <w:t>41</w:t>
        </w:r>
        <w:r w:rsidR="007B751F">
          <w:rPr>
            <w:noProof/>
            <w:webHidden/>
          </w:rPr>
          <w:fldChar w:fldCharType="end"/>
        </w:r>
      </w:hyperlink>
    </w:p>
    <w:p w14:paraId="587F0DF7" w14:textId="52D821E7"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66C19220" w:rsidR="000C5960" w:rsidRPr="00207D8A" w:rsidRDefault="000C5960" w:rsidP="00452323">
      <w:pPr>
        <w:pStyle w:val="10"/>
        <w:numPr>
          <w:ilvl w:val="0"/>
          <w:numId w:val="7"/>
        </w:numPr>
      </w:pPr>
      <w:bookmarkStart w:id="13" w:name="_Toc510992515"/>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591A3F">
      <w:pPr>
        <w:pStyle w:val="2"/>
        <w:tabs>
          <w:tab w:val="clear" w:pos="720"/>
          <w:tab w:val="left" w:pos="567"/>
        </w:tabs>
        <w:ind w:left="818" w:right="240" w:hanging="818"/>
      </w:pPr>
      <w:bookmarkStart w:id="14" w:name="_Toc510992516"/>
      <w:r w:rsidRPr="001F5053">
        <w:rPr>
          <w:rFonts w:hint="eastAsia"/>
        </w:rPr>
        <w:t>课设目的</w:t>
      </w:r>
      <w:bookmarkEnd w:id="14"/>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0559B221" w:rsidR="00552BB0" w:rsidRPr="00552BB0" w:rsidRDefault="000C5960" w:rsidP="00DC3EDD">
      <w:pPr>
        <w:pStyle w:val="2"/>
        <w:tabs>
          <w:tab w:val="clear" w:pos="720"/>
          <w:tab w:val="left" w:pos="567"/>
        </w:tabs>
        <w:ind w:left="818" w:right="240" w:hanging="818"/>
        <w:rPr>
          <w:rFonts w:hint="eastAsia"/>
        </w:rPr>
      </w:pPr>
      <w:bookmarkStart w:id="20" w:name="_Toc510992517"/>
      <w:r>
        <w:rPr>
          <w:rFonts w:hint="eastAsia"/>
        </w:rPr>
        <w:t>设计任务</w:t>
      </w:r>
      <w:bookmarkEnd w:id="15"/>
      <w:bookmarkEnd w:id="16"/>
      <w:bookmarkEnd w:id="17"/>
      <w:bookmarkEnd w:id="18"/>
      <w:bookmarkEnd w:id="19"/>
      <w:bookmarkEnd w:id="20"/>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1" w:name="_Toc510992518"/>
      <w:r>
        <w:rPr>
          <w:rFonts w:hint="eastAsia"/>
        </w:rPr>
        <w:t>设计要求</w:t>
      </w:r>
      <w:bookmarkEnd w:id="21"/>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2" w:name="_Toc510992519"/>
      <w:r>
        <w:rPr>
          <w:rFonts w:hint="eastAsia"/>
        </w:rPr>
        <w:t>技术指标</w:t>
      </w:r>
      <w:bookmarkEnd w:id="22"/>
    </w:p>
    <w:p w14:paraId="753DB383" w14:textId="4F07EDB6"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D7256">
        <w:rPr>
          <w:rFonts w:hint="eastAsia"/>
        </w:rPr>
        <w:t>表</w:t>
      </w:r>
      <w:r w:rsidR="001D7256">
        <w:rPr>
          <w:rFonts w:hint="eastAsia"/>
        </w:rPr>
        <w:t xml:space="preserve"> </w:t>
      </w:r>
      <w:r w:rsidR="001D7256">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510C58D" w:rsidR="00B64263" w:rsidRDefault="00B64263" w:rsidP="00B64263">
      <w:pPr>
        <w:pStyle w:val="aff1"/>
        <w:spacing w:before="91" w:after="91"/>
      </w:pPr>
      <w:bookmarkStart w:id="23" w:name="_Ref474694445"/>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1</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1</w:t>
      </w:r>
      <w:r w:rsidR="00F936F3">
        <w:fldChar w:fldCharType="end"/>
      </w:r>
      <w:bookmarkEnd w:id="23"/>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20AAE474" w:rsidR="00450213" w:rsidRPr="00AC60C5" w:rsidRDefault="006C5FBC" w:rsidP="00DD2EF2">
            <w:pPr>
              <w:jc w:val="center"/>
              <w:rPr>
                <w:sz w:val="21"/>
              </w:rPr>
            </w:pPr>
            <w:r w:rsidRPr="00AC60C5">
              <w:rPr>
                <w:rFonts w:hint="eastAsia"/>
                <w:sz w:val="21"/>
              </w:rPr>
              <w:t>lh</w:t>
            </w:r>
          </w:p>
        </w:tc>
        <w:tc>
          <w:tcPr>
            <w:tcW w:w="2694" w:type="dxa"/>
            <w:shd w:val="clear" w:color="000000" w:fill="FFFFFF"/>
          </w:tcPr>
          <w:p w14:paraId="412B3AE2" w14:textId="71AB4DAA" w:rsidR="00450213" w:rsidRPr="00AC60C5" w:rsidRDefault="007D3355" w:rsidP="00DD2EF2">
            <w:pPr>
              <w:jc w:val="center"/>
              <w:rPr>
                <w:sz w:val="21"/>
              </w:rPr>
            </w:pPr>
            <w:r w:rsidRPr="00AC60C5">
              <w:rPr>
                <w:rFonts w:hint="eastAsia"/>
                <w:sz w:val="21"/>
              </w:rPr>
              <w:t>加载半字</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1DEB2776" w:rsidR="00450213" w:rsidRPr="00AC60C5" w:rsidRDefault="006C5FBC" w:rsidP="002F7A55">
            <w:pPr>
              <w:jc w:val="center"/>
              <w:rPr>
                <w:sz w:val="21"/>
              </w:rPr>
            </w:pPr>
            <w:r w:rsidRPr="00AC60C5">
              <w:rPr>
                <w:rFonts w:hint="eastAsia"/>
                <w:sz w:val="21"/>
              </w:rPr>
              <w:t>xor</w:t>
            </w:r>
            <w:r w:rsidRPr="00AC60C5">
              <w:rPr>
                <w:sz w:val="21"/>
              </w:rPr>
              <w:t>i</w:t>
            </w:r>
          </w:p>
        </w:tc>
        <w:tc>
          <w:tcPr>
            <w:tcW w:w="2694" w:type="dxa"/>
            <w:shd w:val="clear" w:color="000000" w:fill="FFFFFF"/>
          </w:tcPr>
          <w:p w14:paraId="01007C73" w14:textId="780184EB" w:rsidR="00450213" w:rsidRPr="00AC60C5" w:rsidRDefault="006C5FBC" w:rsidP="00DD2EF2">
            <w:pPr>
              <w:jc w:val="center"/>
              <w:rPr>
                <w:sz w:val="21"/>
              </w:rPr>
            </w:pPr>
            <w:r w:rsidRPr="00AC60C5">
              <w:rPr>
                <w:rFonts w:hint="eastAsia"/>
                <w:sz w:val="21"/>
              </w:rPr>
              <w:t>异或立即数</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10BA58F2" w:rsidR="00450213" w:rsidRPr="00AC60C5" w:rsidRDefault="006C5FBC" w:rsidP="002F7A55">
            <w:pPr>
              <w:jc w:val="center"/>
              <w:rPr>
                <w:sz w:val="21"/>
              </w:rPr>
            </w:pPr>
            <w:r w:rsidRPr="00AC60C5">
              <w:rPr>
                <w:rFonts w:hint="eastAsia"/>
                <w:sz w:val="21"/>
              </w:rPr>
              <w:t>stliu</w:t>
            </w:r>
          </w:p>
        </w:tc>
        <w:tc>
          <w:tcPr>
            <w:tcW w:w="2694" w:type="dxa"/>
            <w:shd w:val="clear" w:color="000000" w:fill="FFFFFF"/>
          </w:tcPr>
          <w:p w14:paraId="1AD240A4" w14:textId="3269B99B" w:rsidR="00450213" w:rsidRPr="00AC60C5" w:rsidRDefault="007D3355" w:rsidP="00DD2EF2">
            <w:pPr>
              <w:jc w:val="center"/>
              <w:rPr>
                <w:sz w:val="21"/>
              </w:rPr>
            </w:pPr>
            <w:r w:rsidRPr="00AC60C5">
              <w:rPr>
                <w:rFonts w:hint="eastAsia"/>
                <w:sz w:val="21"/>
              </w:rPr>
              <w:t>小于无符号数置</w:t>
            </w:r>
            <w:r w:rsidRPr="00AC60C5">
              <w:rPr>
                <w:rFonts w:hint="eastAsia"/>
                <w:sz w:val="21"/>
              </w:rPr>
              <w:t>1</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2CA25FBB" w:rsidR="00450213" w:rsidRPr="00AC60C5" w:rsidRDefault="006C5FBC" w:rsidP="002F7A55">
            <w:pPr>
              <w:jc w:val="center"/>
              <w:rPr>
                <w:sz w:val="21"/>
              </w:rPr>
            </w:pPr>
            <w:r w:rsidRPr="00AC60C5">
              <w:rPr>
                <w:rFonts w:hint="eastAsia"/>
                <w:sz w:val="21"/>
              </w:rPr>
              <w:t>bltz</w:t>
            </w:r>
          </w:p>
        </w:tc>
        <w:tc>
          <w:tcPr>
            <w:tcW w:w="2694" w:type="dxa"/>
            <w:shd w:val="clear" w:color="000000" w:fill="FFFFFF"/>
          </w:tcPr>
          <w:p w14:paraId="7B29F30D" w14:textId="64A04381" w:rsidR="00450213" w:rsidRPr="00AC60C5" w:rsidRDefault="006C5FBC" w:rsidP="00DD2EF2">
            <w:pPr>
              <w:jc w:val="center"/>
              <w:rPr>
                <w:sz w:val="21"/>
              </w:rPr>
            </w:pPr>
            <w:r w:rsidRPr="00AC60C5">
              <w:rPr>
                <w:rFonts w:hint="eastAsia"/>
                <w:sz w:val="21"/>
              </w:rPr>
              <w:t>小于</w:t>
            </w:r>
            <w:r w:rsidRPr="00AC60C5">
              <w:rPr>
                <w:rFonts w:hint="eastAsia"/>
                <w:sz w:val="21"/>
              </w:rPr>
              <w:t>0</w:t>
            </w:r>
            <w:r w:rsidRPr="00AC60C5">
              <w:rPr>
                <w:rFonts w:hint="eastAsia"/>
                <w:sz w:val="21"/>
              </w:rPr>
              <w:t>跳转</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58225F5F"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9"/>
          <w:footerReference w:type="default" r:id="rId20"/>
          <w:footnotePr>
            <w:numRestart w:val="eachPage"/>
          </w:footnotePr>
          <w:pgSz w:w="11906" w:h="16838"/>
          <w:pgMar w:top="1702" w:right="1558" w:bottom="1418" w:left="1531" w:header="851" w:footer="992" w:gutter="0"/>
          <w:cols w:space="720"/>
          <w:docGrid w:type="linesAndChars" w:linePitch="459"/>
        </w:sectPr>
      </w:pPr>
    </w:p>
    <w:p w14:paraId="5FD06549" w14:textId="6BBFE874" w:rsidR="000C5960" w:rsidRPr="001D1AB4" w:rsidRDefault="000C5960" w:rsidP="001D4FDA">
      <w:pPr>
        <w:pStyle w:val="10"/>
        <w:snapToGrid w:val="0"/>
        <w:spacing w:line="480" w:lineRule="auto"/>
      </w:pPr>
      <w:bookmarkStart w:id="24" w:name="_Toc510992520"/>
      <w:r w:rsidRPr="001D1AB4">
        <w:rPr>
          <w:rFonts w:hint="eastAsia"/>
        </w:rPr>
        <w:lastRenderedPageBreak/>
        <w:t>总体方案设计</w:t>
      </w:r>
      <w:bookmarkEnd w:id="24"/>
    </w:p>
    <w:p w14:paraId="58CA9B6D" w14:textId="77777777" w:rsidR="000C5960" w:rsidRDefault="00186A26" w:rsidP="00591A3F">
      <w:pPr>
        <w:pStyle w:val="2"/>
        <w:tabs>
          <w:tab w:val="clear" w:pos="720"/>
          <w:tab w:val="left" w:pos="567"/>
        </w:tabs>
        <w:ind w:left="818" w:right="240" w:hanging="818"/>
      </w:pPr>
      <w:bookmarkStart w:id="25" w:name="_Toc510992521"/>
      <w:r>
        <w:rPr>
          <w:rFonts w:hint="eastAsia"/>
        </w:rPr>
        <w:t>单周期</w:t>
      </w:r>
      <w:r>
        <w:rPr>
          <w:rFonts w:hint="eastAsia"/>
        </w:rPr>
        <w:t>CPU</w:t>
      </w:r>
      <w:r w:rsidR="00FB0D44">
        <w:rPr>
          <w:rFonts w:hint="eastAsia"/>
        </w:rPr>
        <w:t>设计</w:t>
      </w:r>
      <w:bookmarkEnd w:id="25"/>
    </w:p>
    <w:p w14:paraId="5DBD1C7F" w14:textId="6FBF4F9D" w:rsidR="007D3355" w:rsidRDefault="007D3355" w:rsidP="00EC1077">
      <w:pPr>
        <w:pStyle w:val="a3"/>
        <w:ind w:rightChars="11" w:right="26" w:firstLine="480"/>
        <w:rPr>
          <w:rFonts w:ascii="宋体" w:hAnsi="宋体"/>
        </w:rPr>
      </w:pPr>
      <w:r>
        <w:rPr>
          <w:rFonts w:ascii="宋体" w:hAnsi="宋体" w:hint="eastAsia"/>
        </w:rPr>
        <w:t>单周期CPU采用分工合作的方式完成根据功能部件分为不同模块，每个人单独实现模块之后再综合。</w:t>
      </w:r>
      <w:r w:rsidR="00C2580D">
        <w:rPr>
          <w:rFonts w:ascii="宋体" w:hAnsi="宋体" w:hint="eastAsia"/>
        </w:rPr>
        <w:t>我们采用的单周期模块是我们小组汤汇川同学的单周期CPU。</w:t>
      </w:r>
      <w:r>
        <w:rPr>
          <w:rFonts w:ascii="宋体" w:hAnsi="宋体" w:hint="eastAsia"/>
        </w:rPr>
        <w:t>N</w:t>
      </w:r>
      <w:r>
        <w:rPr>
          <w:rFonts w:ascii="宋体" w:hAnsi="宋体"/>
        </w:rPr>
        <w:t>PC</w:t>
      </w:r>
      <w:r>
        <w:rPr>
          <w:rFonts w:ascii="宋体" w:hAnsi="宋体" w:hint="eastAsia"/>
        </w:rPr>
        <w:t>模块</w:t>
      </w:r>
      <w:r w:rsidR="006852BD">
        <w:rPr>
          <w:rFonts w:ascii="宋体" w:hAnsi="宋体" w:hint="eastAsia"/>
        </w:rPr>
        <w:t>的verilog</w:t>
      </w:r>
      <w:r w:rsidR="006852BD">
        <w:rPr>
          <w:rFonts w:ascii="宋体" w:hAnsi="宋体"/>
        </w:rPr>
        <w:t>代码</w:t>
      </w:r>
      <w:r w:rsidR="006852BD">
        <w:rPr>
          <w:rFonts w:ascii="宋体" w:hAnsi="宋体" w:hint="eastAsia"/>
        </w:rPr>
        <w:t>，</w:t>
      </w:r>
      <w:r w:rsidR="006852BD">
        <w:rPr>
          <w:rFonts w:ascii="宋体" w:hAnsi="宋体"/>
        </w:rPr>
        <w:t>以及最后</w:t>
      </w:r>
      <w:r w:rsidR="006852BD">
        <w:rPr>
          <w:rFonts w:ascii="宋体" w:hAnsi="宋体" w:hint="eastAsia"/>
        </w:rPr>
        <w:t>数据通路的搭建与基本测试也是由我来完成的。</w:t>
      </w:r>
    </w:p>
    <w:p w14:paraId="3D3F5D50" w14:textId="49D04725"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7256">
        <w:t>图</w:t>
      </w:r>
      <w:r w:rsidR="001D7256">
        <w:t xml:space="preserve"> </w:t>
      </w:r>
      <w:r w:rsidR="001D7256">
        <w:rPr>
          <w:noProof/>
        </w:rPr>
        <w:t>2</w:t>
      </w:r>
      <w:r w:rsidR="001D7256">
        <w:t>.</w:t>
      </w:r>
      <w:r w:rsidR="001D7256">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5E6094F4" w:rsidR="000C5960" w:rsidRDefault="000C5960">
      <w:pPr>
        <w:pStyle w:val="aff1"/>
        <w:spacing w:beforeLines="0" w:before="91" w:afterLines="0" w:after="91"/>
        <w:rPr>
          <w:szCs w:val="21"/>
        </w:rPr>
      </w:pPr>
      <w:bookmarkStart w:id="26" w:name="_Ref26160"/>
      <w:r>
        <w:t xml:space="preserve">图 </w:t>
      </w:r>
      <w:r w:rsidR="00306E2A">
        <w:fldChar w:fldCharType="begin"/>
      </w:r>
      <w:r w:rsidR="00306E2A">
        <w:instrText xml:space="preserve"> STYLEREF 1 \s </w:instrText>
      </w:r>
      <w:r w:rsidR="00306E2A">
        <w:fldChar w:fldCharType="separate"/>
      </w:r>
      <w:r w:rsidR="001D7256">
        <w:rPr>
          <w:noProof/>
        </w:rPr>
        <w:t>2</w:t>
      </w:r>
      <w:r w:rsidR="00306E2A">
        <w:rPr>
          <w:noProof/>
        </w:rPr>
        <w:fldChar w:fldCharType="end"/>
      </w:r>
      <w:r w:rsidR="00260214">
        <w:t>.</w:t>
      </w:r>
      <w:r w:rsidR="00306E2A">
        <w:fldChar w:fldCharType="begin"/>
      </w:r>
      <w:r w:rsidR="00306E2A">
        <w:instrText xml:space="preserve"> SEQ </w:instrText>
      </w:r>
      <w:r w:rsidR="00306E2A">
        <w:instrText>图</w:instrText>
      </w:r>
      <w:r w:rsidR="00306E2A">
        <w:instrText xml:space="preserve"> \* ARABIC \s 1 </w:instrText>
      </w:r>
      <w:r w:rsidR="00306E2A">
        <w:fldChar w:fldCharType="separate"/>
      </w:r>
      <w:r w:rsidR="001D7256">
        <w:rPr>
          <w:noProof/>
        </w:rPr>
        <w:t>1</w:t>
      </w:r>
      <w:r w:rsidR="00306E2A">
        <w:rPr>
          <w:noProof/>
        </w:rPr>
        <w:fldChar w:fldCharType="end"/>
      </w:r>
      <w:bookmarkEnd w:id="26"/>
      <w:r>
        <w:rPr>
          <w:rFonts w:hint="eastAsia"/>
        </w:rPr>
        <w:t xml:space="preserve">  </w:t>
      </w:r>
      <w:r>
        <w:rPr>
          <w:rFonts w:hint="eastAsia"/>
          <w:szCs w:val="21"/>
        </w:rPr>
        <w:t>总体结构图</w:t>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45252A92" w:rsidR="000C5960" w:rsidRDefault="0034005E" w:rsidP="00EC1077">
      <w:pPr>
        <w:pStyle w:val="a3"/>
        <w:ind w:rightChars="11" w:right="26" w:firstLine="480"/>
        <w:rPr>
          <w:color w:val="FF0000"/>
        </w:rPr>
      </w:pPr>
      <w:r>
        <w:rPr>
          <w:rFonts w:hint="eastAsia"/>
        </w:rPr>
        <w:t>我所实现的</w:t>
      </w:r>
      <w:r>
        <w:t>PC</w:t>
      </w:r>
      <w:r>
        <w:t>和</w:t>
      </w:r>
      <w:r>
        <w:rPr>
          <w:rFonts w:hint="eastAsia"/>
        </w:rPr>
        <w:t>N</w:t>
      </w:r>
      <w:r>
        <w:t>PC</w:t>
      </w:r>
      <w:r>
        <w:t>功能部件主要设计思路如下所示</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29BBD204" w:rsidR="000C5960" w:rsidRPr="0080274D" w:rsidRDefault="0034005E" w:rsidP="00EC1077">
      <w:pPr>
        <w:pStyle w:val="a3"/>
        <w:ind w:rightChars="11" w:right="26" w:firstLine="480"/>
      </w:pPr>
      <w:r>
        <w:rPr>
          <w:rFonts w:hint="eastAsia"/>
        </w:rPr>
        <w:t>程序计数器实际上就是一个</w:t>
      </w:r>
      <w:r>
        <w:rPr>
          <w:rFonts w:hint="eastAsia"/>
        </w:rPr>
        <w:t>32</w:t>
      </w:r>
      <w:r>
        <w:rPr>
          <w:rFonts w:hint="eastAsia"/>
        </w:rPr>
        <w:t>位寄存器，每当时钟周期上升沿到来的时候锁存输入的值。主要接受时钟脉冲，使能电平，下一个</w:t>
      </w:r>
      <w:r>
        <w:rPr>
          <w:rFonts w:hint="eastAsia"/>
        </w:rPr>
        <w:t>pc</w:t>
      </w:r>
      <w:r>
        <w:rPr>
          <w:rFonts w:hint="eastAsia"/>
        </w:rPr>
        <w:t>地址的输入，输出当前赔偿地址。</w:t>
      </w:r>
    </w:p>
    <w:p w14:paraId="58E95387" w14:textId="1641D6BE" w:rsidR="000C5960" w:rsidRDefault="00186A26" w:rsidP="00C2580D">
      <w:pPr>
        <w:pStyle w:val="4"/>
        <w:tabs>
          <w:tab w:val="clear" w:pos="3558"/>
          <w:tab w:val="left" w:pos="600"/>
        </w:tabs>
        <w:ind w:left="1342"/>
      </w:pPr>
      <w:r>
        <w:lastRenderedPageBreak/>
        <w:t>指令存储器</w:t>
      </w:r>
      <w:r w:rsidR="0034005E">
        <w:t>NPC</w:t>
      </w:r>
    </w:p>
    <w:p w14:paraId="75A18987" w14:textId="1A975BF9" w:rsidR="00C2580D" w:rsidRPr="00C2580D" w:rsidRDefault="00C2580D" w:rsidP="00C2580D">
      <w:pPr>
        <w:pStyle w:val="a3"/>
        <w:ind w:firstLine="480"/>
      </w:pPr>
      <w:r>
        <w:rPr>
          <w:rFonts w:hint="eastAsia"/>
        </w:rPr>
        <w:t>NPC</w:t>
      </w:r>
      <w:r>
        <w:rPr>
          <w:rFonts w:hint="eastAsia"/>
        </w:rPr>
        <w:t>模块接受来自控制器的控制信号</w:t>
      </w:r>
      <w:r w:rsidR="00C836B7">
        <w:rPr>
          <w:rFonts w:hint="eastAsia"/>
        </w:rPr>
        <w:t>、当前</w:t>
      </w:r>
      <w:r w:rsidR="00C836B7">
        <w:rPr>
          <w:rFonts w:hint="eastAsia"/>
        </w:rPr>
        <w:t>PC</w:t>
      </w:r>
      <w:r>
        <w:rPr>
          <w:rFonts w:hint="eastAsia"/>
        </w:rPr>
        <w:t>和来自运算器的输出，输出</w:t>
      </w:r>
      <w:r>
        <w:rPr>
          <w:rFonts w:hint="eastAsia"/>
        </w:rPr>
        <w:t>PC</w:t>
      </w:r>
      <w:r>
        <w:rPr>
          <w:rFonts w:hint="eastAsia"/>
        </w:rPr>
        <w:t>的下一地址。本实验当中</w:t>
      </w:r>
      <w:r>
        <w:rPr>
          <w:rFonts w:hint="eastAsia"/>
        </w:rPr>
        <w:t>NPC</w:t>
      </w:r>
      <w:r>
        <w:rPr>
          <w:rFonts w:hint="eastAsia"/>
        </w:rPr>
        <w:t>需要考虑处理的跳转情况有两种</w:t>
      </w:r>
      <w:r>
        <w:rPr>
          <w:rFonts w:hint="eastAsia"/>
        </w:rPr>
        <w:t>1</w:t>
      </w:r>
      <w:r>
        <w:rPr>
          <w:rFonts w:hint="eastAsia"/>
        </w:rPr>
        <w:t>）直接跳转（</w:t>
      </w:r>
      <w:r>
        <w:rPr>
          <w:rFonts w:hint="eastAsia"/>
        </w:rPr>
        <w:t>J</w:t>
      </w:r>
      <w:r>
        <w:t>/Jr</w:t>
      </w:r>
      <w:r>
        <w:rPr>
          <w:rFonts w:hint="eastAsia"/>
        </w:rPr>
        <w:t>/</w:t>
      </w:r>
      <w:r>
        <w:t>Jal</w:t>
      </w:r>
      <w:r>
        <w:rPr>
          <w:rFonts w:hint="eastAsia"/>
        </w:rPr>
        <w:t xml:space="preserve"> </w:t>
      </w:r>
      <w:r>
        <w:rPr>
          <w:rFonts w:hint="eastAsia"/>
        </w:rPr>
        <w:t>指令）</w:t>
      </w:r>
      <w:r>
        <w:rPr>
          <w:rFonts w:hint="eastAsia"/>
        </w:rPr>
        <w:t>2</w:t>
      </w:r>
      <w:r>
        <w:rPr>
          <w:rFonts w:hint="eastAsia"/>
        </w:rPr>
        <w:t>）条件分支（</w:t>
      </w:r>
      <w:r>
        <w:rPr>
          <w:rFonts w:hint="eastAsia"/>
        </w:rPr>
        <w:t>bne/beq/bltz</w:t>
      </w:r>
      <w:r>
        <w:rPr>
          <w:rFonts w:hint="eastAsia"/>
        </w:rPr>
        <w:t>）。前者需要根据不同指令选择跳转地址，后者需要根据运算器计算跳转地址，比较是否需要跳转。</w:t>
      </w:r>
      <w:r w:rsidR="00C836B7">
        <w:rPr>
          <w:rFonts w:hint="eastAsia"/>
        </w:rPr>
        <w:t>其中对于</w:t>
      </w:r>
      <w:r w:rsidR="00C836B7">
        <w:rPr>
          <w:rFonts w:hint="eastAsia"/>
        </w:rPr>
        <w:t>jal</w:t>
      </w:r>
      <w:r w:rsidR="00C836B7">
        <w:rPr>
          <w:rFonts w:hint="eastAsia"/>
        </w:rPr>
        <w:t>指令还需要将当前</w:t>
      </w:r>
      <w:r w:rsidR="00C836B7">
        <w:rPr>
          <w:rFonts w:hint="eastAsia"/>
        </w:rPr>
        <w:t>pc</w:t>
      </w:r>
      <w:r w:rsidR="00C836B7">
        <w:rPr>
          <w:rFonts w:hint="eastAsia"/>
        </w:rPr>
        <w:t>送寄存器保存</w:t>
      </w:r>
    </w:p>
    <w:p w14:paraId="3558BE34" w14:textId="39291C76" w:rsidR="00943A91" w:rsidRDefault="00943A91" w:rsidP="00943A91">
      <w:pPr>
        <w:pStyle w:val="30"/>
        <w:tabs>
          <w:tab w:val="left" w:pos="1080"/>
        </w:tabs>
        <w:spacing w:beforeLines="0" w:before="229" w:afterLines="0" w:after="229"/>
      </w:pPr>
      <w:r>
        <w:rPr>
          <w:rFonts w:hint="eastAsia"/>
        </w:rPr>
        <w:t>数据通路的设计</w:t>
      </w:r>
    </w:p>
    <w:p w14:paraId="7935B155" w14:textId="1FB8C69E" w:rsidR="00C836B7" w:rsidRPr="00C836B7" w:rsidRDefault="00C836B7" w:rsidP="00C836B7">
      <w:pPr>
        <w:pStyle w:val="a3"/>
        <w:ind w:firstLine="480"/>
      </w:pPr>
      <w:r>
        <w:rPr>
          <w:rFonts w:hint="eastAsia"/>
        </w:rPr>
        <w:t>如图下</w:t>
      </w:r>
      <w:r>
        <w:fldChar w:fldCharType="begin"/>
      </w:r>
      <w:r>
        <w:instrText xml:space="preserve"> </w:instrText>
      </w:r>
      <w:r>
        <w:rPr>
          <w:rFonts w:hint="eastAsia"/>
        </w:rPr>
        <w:instrText>REF _Ref510874233 \h</w:instrText>
      </w:r>
      <w:r>
        <w:instrText xml:space="preserve"> </w:instrText>
      </w:r>
      <w:r>
        <w:fldChar w:fldCharType="separate"/>
      </w:r>
      <w:r w:rsidR="001D7256">
        <w:t>表</w:t>
      </w:r>
      <w:r w:rsidR="001D7256">
        <w:t xml:space="preserve"> </w:t>
      </w:r>
      <w:r w:rsidR="001D7256">
        <w:rPr>
          <w:noProof/>
        </w:rPr>
        <w:t>2</w:t>
      </w:r>
      <w:r w:rsidR="001D7256">
        <w:t>.</w:t>
      </w:r>
      <w:r w:rsidR="001D7256">
        <w:rPr>
          <w:noProof/>
        </w:rPr>
        <w:t>1</w:t>
      </w:r>
      <w:r>
        <w:fldChar w:fldCharType="end"/>
      </w:r>
      <w:r>
        <w:rPr>
          <w:rFonts w:hint="eastAsia"/>
        </w:rPr>
        <w:t>显示了</w:t>
      </w:r>
      <w:r w:rsidR="00A63BB6">
        <w:rPr>
          <w:rFonts w:hint="eastAsia"/>
        </w:rPr>
        <w:t>单周期</w:t>
      </w:r>
      <w:r w:rsidR="00A63BB6">
        <w:rPr>
          <w:rFonts w:hint="eastAsia"/>
        </w:rPr>
        <w:t>cpu</w:t>
      </w:r>
      <w:r w:rsidR="00A63BB6">
        <w:rPr>
          <w:rFonts w:hint="eastAsia"/>
        </w:rPr>
        <w:t>的数据通路的组织情况。各个模块构建完毕之后，根据词表着手开始数据通路的构建。不需要关注具体指令的对应数据通路情况，只需要确定有哪几类输入输出即可。</w:t>
      </w:r>
      <w:r w:rsidRPr="00C836B7">
        <w:rPr>
          <w:rFonts w:hint="eastAsia"/>
        </w:rPr>
        <w:t xml:space="preserve"> </w:t>
      </w:r>
    </w:p>
    <w:p w14:paraId="4EDAE4DD" w14:textId="00E6CD72" w:rsidR="00C836B7" w:rsidRDefault="00C836B7" w:rsidP="00C836B7">
      <w:pPr>
        <w:pStyle w:val="aff1"/>
        <w:keepNext/>
        <w:spacing w:before="91" w:after="91"/>
      </w:pPr>
      <w:bookmarkStart w:id="27" w:name="_Ref510874233"/>
      <w:r>
        <w:t xml:space="preserve">表 </w:t>
      </w:r>
      <w:r w:rsidR="00306E2A">
        <w:fldChar w:fldCharType="begin"/>
      </w:r>
      <w:r w:rsidR="00306E2A">
        <w:instrText xml:space="preserve"> STYLEREF 1 \s </w:instrText>
      </w:r>
      <w:r w:rsidR="00306E2A">
        <w:fldChar w:fldCharType="separate"/>
      </w:r>
      <w:r w:rsidR="001D7256">
        <w:rPr>
          <w:noProof/>
        </w:rPr>
        <w:t>2</w:t>
      </w:r>
      <w:r w:rsidR="00306E2A">
        <w:rPr>
          <w:noProof/>
        </w:rPr>
        <w:fldChar w:fldCharType="end"/>
      </w:r>
      <w:r w:rsidR="00F936F3">
        <w:t>.</w:t>
      </w:r>
      <w:r w:rsidR="00306E2A">
        <w:fldChar w:fldCharType="begin"/>
      </w:r>
      <w:r w:rsidR="00306E2A">
        <w:instrText xml:space="preserve"> SEQ </w:instrText>
      </w:r>
      <w:r w:rsidR="00306E2A">
        <w:instrText>表</w:instrText>
      </w:r>
      <w:r w:rsidR="00306E2A">
        <w:instrText xml:space="preserve"> \* ARABIC \s 1 </w:instrText>
      </w:r>
      <w:r w:rsidR="00306E2A">
        <w:fldChar w:fldCharType="separate"/>
      </w:r>
      <w:r w:rsidR="001D7256">
        <w:rPr>
          <w:noProof/>
        </w:rPr>
        <w:t>1</w:t>
      </w:r>
      <w:r w:rsidR="00306E2A">
        <w:rPr>
          <w:noProof/>
        </w:rPr>
        <w:fldChar w:fldCharType="end"/>
      </w:r>
      <w:bookmarkEnd w:id="27"/>
      <w:r>
        <w:t xml:space="preserve"> </w:t>
      </w:r>
      <w:r>
        <w:rPr>
          <w:rFonts w:hint="eastAsia"/>
        </w:rPr>
        <w:t>数据通路表</w:t>
      </w:r>
    </w:p>
    <w:p w14:paraId="40310233" w14:textId="1CE73575" w:rsidR="00C2580D" w:rsidRPr="00C2580D" w:rsidRDefault="00C836B7" w:rsidP="00C836B7">
      <w:pPr>
        <w:pStyle w:val="a3"/>
        <w:ind w:firstLineChars="0" w:firstLine="0"/>
        <w:jc w:val="center"/>
      </w:pPr>
      <w:r w:rsidRPr="00C836B7">
        <w:rPr>
          <w:rFonts w:hint="eastAsia"/>
          <w:noProof/>
        </w:rPr>
        <w:drawing>
          <wp:inline distT="0" distB="0" distL="0" distR="0" wp14:anchorId="494B1B7B" wp14:editId="23F1D683">
            <wp:extent cx="5272478" cy="3770470"/>
            <wp:effectExtent l="0" t="0" r="444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1958" cy="3784401"/>
                    </a:xfrm>
                    <a:prstGeom prst="rect">
                      <a:avLst/>
                    </a:prstGeom>
                    <a:noFill/>
                    <a:ln>
                      <a:noFill/>
                    </a:ln>
                  </pic:spPr>
                </pic:pic>
              </a:graphicData>
            </a:graphic>
          </wp:inline>
        </w:drawing>
      </w:r>
    </w:p>
    <w:p w14:paraId="4880C86A" w14:textId="77777777" w:rsidR="002E0042" w:rsidRPr="009B3ED4" w:rsidRDefault="002E0042" w:rsidP="00591A3F">
      <w:pPr>
        <w:pStyle w:val="2"/>
        <w:tabs>
          <w:tab w:val="clear" w:pos="720"/>
          <w:tab w:val="left" w:pos="567"/>
        </w:tabs>
        <w:ind w:left="818" w:right="240" w:hanging="818"/>
      </w:pPr>
      <w:bookmarkStart w:id="28" w:name="_Toc510992522"/>
      <w:bookmarkStart w:id="29" w:name="_Toc464572702"/>
      <w:bookmarkStart w:id="30" w:name="_Toc465065722"/>
      <w:r>
        <w:rPr>
          <w:rFonts w:hint="eastAsia"/>
        </w:rPr>
        <w:t>中断机制</w:t>
      </w:r>
      <w:r w:rsidRPr="009B3ED4">
        <w:rPr>
          <w:rFonts w:hint="eastAsia"/>
        </w:rPr>
        <w:t>设计</w:t>
      </w:r>
      <w:bookmarkEnd w:id="28"/>
    </w:p>
    <w:p w14:paraId="0F956AC9" w14:textId="463FF5C4" w:rsidR="002E0042" w:rsidRDefault="002E0042" w:rsidP="002E0042">
      <w:pPr>
        <w:pStyle w:val="30"/>
        <w:tabs>
          <w:tab w:val="left" w:pos="1080"/>
        </w:tabs>
        <w:spacing w:beforeLines="0" w:before="229" w:afterLines="0" w:after="229"/>
      </w:pPr>
      <w:r>
        <w:rPr>
          <w:rFonts w:hint="eastAsia"/>
        </w:rPr>
        <w:t>总体设计</w:t>
      </w:r>
    </w:p>
    <w:p w14:paraId="1EC431A7" w14:textId="1AA0681E" w:rsidR="009E65F5" w:rsidRPr="009E65F5" w:rsidRDefault="009E65F5" w:rsidP="009E65F5">
      <w:r>
        <w:tab/>
      </w:r>
      <w:r>
        <w:rPr>
          <w:rFonts w:hint="eastAsia"/>
        </w:rPr>
        <w:t>在单周期</w:t>
      </w:r>
      <w:r>
        <w:rPr>
          <w:rFonts w:hint="eastAsia"/>
        </w:rPr>
        <w:t>CPU</w:t>
      </w:r>
      <w:r>
        <w:rPr>
          <w:rFonts w:hint="eastAsia"/>
        </w:rPr>
        <w:t>上完成多级中断的设计，能在单周期</w:t>
      </w:r>
      <w:r>
        <w:t>CPU</w:t>
      </w:r>
      <w:r>
        <w:rPr>
          <w:rFonts w:hint="eastAsia"/>
        </w:rPr>
        <w:t>中设计多级嵌套中断处</w:t>
      </w:r>
      <w:r>
        <w:rPr>
          <w:rFonts w:hint="eastAsia"/>
        </w:rPr>
        <w:lastRenderedPageBreak/>
        <w:t>理机制，能处理多个外部中断事件，能正确的终止主程序的执行，转为为按钮事件服务的中断服务程序，中断服务程序执行完毕后应返回主程序继续运行，不同的按钮会进入不同的中断服务程序，高优先级中断可以打断低优先级中断，高优先级中断服务程序执行完毕后应能返回被中断的中断服务程序，直至主程序。</w:t>
      </w:r>
    </w:p>
    <w:p w14:paraId="690C68A8" w14:textId="7452C92D" w:rsidR="004F0ED6" w:rsidRDefault="004F0ED6" w:rsidP="00216B8B">
      <w:pPr>
        <w:pStyle w:val="a3"/>
        <w:ind w:firstLine="480"/>
      </w:pPr>
      <w:r>
        <w:rPr>
          <w:rFonts w:hint="eastAsia"/>
        </w:rPr>
        <w:t>中断过程主要可以分位为如下一些步骤：</w:t>
      </w:r>
      <w:r>
        <w:rPr>
          <w:rFonts w:hint="eastAsia"/>
        </w:rPr>
        <w:t>1</w:t>
      </w:r>
      <w:r>
        <w:rPr>
          <w:rFonts w:hint="eastAsia"/>
        </w:rPr>
        <w:t>）中断捕获</w:t>
      </w:r>
      <w:r w:rsidR="00D432FD">
        <w:rPr>
          <w:rFonts w:hint="eastAsia"/>
        </w:rPr>
        <w:t xml:space="preserve"> 2</w:t>
      </w:r>
      <w:r w:rsidR="00D432FD">
        <w:rPr>
          <w:rFonts w:hint="eastAsia"/>
        </w:rPr>
        <w:t>）中断仲裁</w:t>
      </w:r>
      <w:r w:rsidR="00D432FD">
        <w:rPr>
          <w:rFonts w:hint="eastAsia"/>
        </w:rPr>
        <w:t xml:space="preserve"> 3</w:t>
      </w:r>
      <w:r w:rsidR="00D432FD">
        <w:rPr>
          <w:rFonts w:hint="eastAsia"/>
        </w:rPr>
        <w:t>）中断识别</w:t>
      </w:r>
      <w:r w:rsidR="00D432FD">
        <w:rPr>
          <w:rFonts w:hint="eastAsia"/>
        </w:rPr>
        <w:t xml:space="preserve"> 4</w:t>
      </w:r>
      <w:r w:rsidR="00D432FD">
        <w:rPr>
          <w:rFonts w:hint="eastAsia"/>
        </w:rPr>
        <w:t>）中断响应</w:t>
      </w:r>
      <w:r w:rsidR="00D432FD">
        <w:rPr>
          <w:rFonts w:hint="eastAsia"/>
        </w:rPr>
        <w:t xml:space="preserve"> 5</w:t>
      </w:r>
      <w:r w:rsidR="00D432FD">
        <w:rPr>
          <w:rFonts w:hint="eastAsia"/>
        </w:rPr>
        <w:t>）中断服务，多级中断的具体流程如</w:t>
      </w:r>
      <w:r w:rsidR="00D432FD">
        <w:fldChar w:fldCharType="begin"/>
      </w:r>
      <w:r w:rsidR="00D432FD">
        <w:instrText xml:space="preserve"> </w:instrText>
      </w:r>
      <w:r w:rsidR="00D432FD">
        <w:rPr>
          <w:rFonts w:hint="eastAsia"/>
        </w:rPr>
        <w:instrText>REF _Ref510879864 \h</w:instrText>
      </w:r>
      <w:r w:rsidR="00D432FD">
        <w:instrText xml:space="preserve"> </w:instrText>
      </w:r>
      <w:r w:rsidR="00D432FD">
        <w:fldChar w:fldCharType="separate"/>
      </w:r>
      <w:r w:rsidR="001D7256">
        <w:rPr>
          <w:rFonts w:hint="eastAsia"/>
        </w:rPr>
        <w:t>图</w:t>
      </w:r>
      <w:r w:rsidR="001D7256">
        <w:rPr>
          <w:rFonts w:hint="eastAsia"/>
        </w:rPr>
        <w:t xml:space="preserve"> </w:t>
      </w:r>
      <w:r w:rsidR="001D7256">
        <w:rPr>
          <w:noProof/>
        </w:rPr>
        <w:t>2</w:t>
      </w:r>
      <w:r w:rsidR="001D7256">
        <w:t>.</w:t>
      </w:r>
      <w:r w:rsidR="001D7256">
        <w:rPr>
          <w:noProof/>
        </w:rPr>
        <w:t>2</w:t>
      </w:r>
      <w:r w:rsidR="00D432FD">
        <w:fldChar w:fldCharType="end"/>
      </w:r>
      <w:r w:rsidR="00D432FD">
        <w:rPr>
          <w:rFonts w:hint="eastAsia"/>
        </w:rPr>
        <w:t>所示。</w:t>
      </w:r>
    </w:p>
    <w:p w14:paraId="0A72B613" w14:textId="77777777" w:rsidR="00D432FD" w:rsidRDefault="00D432FD" w:rsidP="00D432FD">
      <w:pPr>
        <w:pStyle w:val="a3"/>
        <w:keepNext/>
        <w:ind w:firstLineChars="0" w:firstLine="0"/>
        <w:jc w:val="center"/>
      </w:pPr>
      <w:r>
        <w:rPr>
          <w:noProof/>
        </w:rPr>
        <w:drawing>
          <wp:inline distT="0" distB="0" distL="0" distR="0" wp14:anchorId="60305581" wp14:editId="1A08227C">
            <wp:extent cx="2048510" cy="3311652"/>
            <wp:effectExtent l="0" t="0" r="889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6623" cy="3340934"/>
                    </a:xfrm>
                    <a:prstGeom prst="rect">
                      <a:avLst/>
                    </a:prstGeom>
                  </pic:spPr>
                </pic:pic>
              </a:graphicData>
            </a:graphic>
          </wp:inline>
        </w:drawing>
      </w:r>
    </w:p>
    <w:p w14:paraId="3DF4BC88" w14:textId="31002DC1" w:rsidR="00D432FD" w:rsidRDefault="00D432FD" w:rsidP="00D432FD">
      <w:pPr>
        <w:pStyle w:val="aff1"/>
        <w:spacing w:before="91" w:after="91"/>
      </w:pPr>
      <w:bookmarkStart w:id="31" w:name="_Ref510879864"/>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2</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2</w:t>
      </w:r>
      <w:r w:rsidR="00260214">
        <w:fldChar w:fldCharType="end"/>
      </w:r>
      <w:bookmarkEnd w:id="31"/>
      <w:r>
        <w:t xml:space="preserve"> </w:t>
      </w:r>
      <w:r>
        <w:rPr>
          <w:rFonts w:hint="eastAsia"/>
        </w:rPr>
        <w:t>多级中断流程图</w:t>
      </w:r>
    </w:p>
    <w:p w14:paraId="4B00DC48" w14:textId="6A727C30" w:rsidR="00D432FD" w:rsidRDefault="00D432FD" w:rsidP="00D432FD">
      <w:r>
        <w:tab/>
      </w:r>
      <w:r>
        <w:rPr>
          <w:rFonts w:hint="eastAsia"/>
        </w:rPr>
        <w:t>单周期中，总是在一条指令结束之后检查是否有中断出现。若没有继续下一条指令的执行，若有则进入中断周期。</w:t>
      </w:r>
      <w:r w:rsidR="00F85DE7">
        <w:rPr>
          <w:rFonts w:hint="eastAsia"/>
        </w:rPr>
        <w:t>在终端周期当中需要首先关中断防止保护现场的功能被新的中断打断。然后保存断点，进行中断识别跳转到响应的中断服务子程序。中断服务子程序先使用堆栈保护寄存器现场，再开中断，允许自身被打断，运行中断服务程序。结束时关中断之后再恢复现场，最后中断返回。</w:t>
      </w:r>
    </w:p>
    <w:p w14:paraId="45132789" w14:textId="67B841FD" w:rsidR="00F85DE7" w:rsidRPr="00D432FD" w:rsidRDefault="00F85DE7" w:rsidP="00D432FD">
      <w:r>
        <w:tab/>
      </w:r>
      <w:r>
        <w:rPr>
          <w:rFonts w:hint="eastAsia"/>
        </w:rPr>
        <w:t>中断的整个流程需要软硬件配合，中断周期由硬件自动完成，中断服务程序当中，软件指令负责保护寄存器现场，并需要通过软件指令和硬件交互完成开中断和关中断。</w:t>
      </w:r>
      <w:r w:rsidR="00D36F9E">
        <w:rPr>
          <w:rFonts w:hint="eastAsia"/>
        </w:rPr>
        <w:t>中断返回指令由中断服务程序发出，由硬件实现断点送</w:t>
      </w:r>
      <w:r w:rsidR="00D36F9E">
        <w:rPr>
          <w:rFonts w:hint="eastAsia"/>
        </w:rPr>
        <w:t>PC</w:t>
      </w:r>
      <w:r w:rsidR="00D36F9E">
        <w:rPr>
          <w:rFonts w:hint="eastAsia"/>
        </w:rPr>
        <w:t>，同时相应中断寄存器清零等操作。</w:t>
      </w:r>
    </w:p>
    <w:p w14:paraId="767ABD29" w14:textId="4A85E387" w:rsidR="002E0042" w:rsidRDefault="002E0042" w:rsidP="002E0042">
      <w:pPr>
        <w:pStyle w:val="30"/>
        <w:tabs>
          <w:tab w:val="left" w:pos="1080"/>
        </w:tabs>
        <w:spacing w:beforeLines="0" w:before="229" w:afterLines="0" w:after="229"/>
      </w:pPr>
      <w:r>
        <w:rPr>
          <w:rFonts w:hint="eastAsia"/>
        </w:rPr>
        <w:lastRenderedPageBreak/>
        <w:t>硬件设计</w:t>
      </w:r>
    </w:p>
    <w:p w14:paraId="0D769DB8" w14:textId="5C4F7F7A" w:rsidR="00D6631D" w:rsidRPr="00D6631D" w:rsidRDefault="00D6631D" w:rsidP="00D6631D">
      <w:pPr>
        <w:pStyle w:val="a3"/>
        <w:ind w:firstLine="480"/>
      </w:pPr>
      <w:r>
        <w:rPr>
          <w:rFonts w:hint="eastAsia"/>
        </w:rPr>
        <w:t>需要保存的状态有中断请求寄存器</w:t>
      </w:r>
      <w:r>
        <w:rPr>
          <w:rFonts w:hint="eastAsia"/>
        </w:rPr>
        <w:t>IR</w:t>
      </w:r>
      <w:r>
        <w:rPr>
          <w:rFonts w:hint="eastAsia"/>
        </w:rPr>
        <w:t>：标识那些中断源有请求、中断使能寄存器</w:t>
      </w:r>
      <w:r>
        <w:rPr>
          <w:rFonts w:hint="eastAsia"/>
        </w:rPr>
        <w:t>IE</w:t>
      </w:r>
      <w:r>
        <w:rPr>
          <w:rFonts w:hint="eastAsia"/>
        </w:rPr>
        <w:t>：表示当前是否允许中断打断，异常程序计数器</w:t>
      </w:r>
      <w:r>
        <w:t>EPC</w:t>
      </w:r>
      <w:r>
        <w:rPr>
          <w:rFonts w:hint="eastAsia"/>
        </w:rPr>
        <w:t>：</w:t>
      </w:r>
      <w:r w:rsidR="00F44A98">
        <w:rPr>
          <w:rFonts w:hint="eastAsia"/>
        </w:rPr>
        <w:t>储存断点处的</w:t>
      </w:r>
      <w:r w:rsidR="00F44A98">
        <w:rPr>
          <w:rFonts w:hint="eastAsia"/>
        </w:rPr>
        <w:t>PC</w:t>
      </w:r>
      <w:r w:rsidR="00F44A98">
        <w:rPr>
          <w:rFonts w:hint="eastAsia"/>
        </w:rPr>
        <w:t>值。考虑到一个问题：如何防止自己打断自己，增设一个寄存器</w:t>
      </w:r>
      <w:r w:rsidR="00F44A98">
        <w:rPr>
          <w:rFonts w:hint="eastAsia"/>
        </w:rPr>
        <w:t xml:space="preserve">curIR: </w:t>
      </w:r>
      <w:r w:rsidR="00F44A98">
        <w:rPr>
          <w:rFonts w:hint="eastAsia"/>
        </w:rPr>
        <w:t>表示当前执行的中断的编号。同时为了实现多级中断同时简化实现，设置一个硬件堆栈来在嵌套中断到来的时候总是能保存当前中断的编号。</w:t>
      </w:r>
    </w:p>
    <w:p w14:paraId="5EA8CC6F" w14:textId="74619FCC" w:rsidR="00D36F9E" w:rsidRDefault="00D36F9E" w:rsidP="00D36F9E">
      <w:pPr>
        <w:pStyle w:val="4"/>
        <w:ind w:left="1342"/>
        <w:rPr>
          <w:rFonts w:ascii="微软雅黑" w:eastAsia="微软雅黑" w:hAnsi="微软雅黑" w:cs="微软雅黑"/>
        </w:rPr>
      </w:pPr>
      <w:r>
        <w:rPr>
          <w:rFonts w:ascii="微软雅黑" w:eastAsia="微软雅黑" w:hAnsi="微软雅黑" w:cs="微软雅黑" w:hint="eastAsia"/>
        </w:rPr>
        <w:t>中断捕获模块</w:t>
      </w:r>
    </w:p>
    <w:p w14:paraId="5E45FC58" w14:textId="37342B64" w:rsidR="009E65F5" w:rsidRDefault="00D36F9E" w:rsidP="00D36F9E">
      <w:pPr>
        <w:pStyle w:val="a3"/>
        <w:ind w:firstLine="480"/>
      </w:pPr>
      <w:r>
        <w:rPr>
          <w:rFonts w:hint="eastAsia"/>
        </w:rPr>
        <w:t>中断的按钮信号是异步的，因此一方面我们需要将其同步化，另外一方面，中断信号在得到响应之前不应该消失，因而应该设置中断请求寄存器</w:t>
      </w:r>
      <w:r>
        <w:t>IR</w:t>
      </w:r>
      <w:r w:rsidR="009E65F5">
        <w:rPr>
          <w:rFonts w:hint="eastAsia"/>
        </w:rPr>
        <w:t>来保存中断的信息。对应中断请求寄存器的值在中断返回时被清除。</w:t>
      </w:r>
    </w:p>
    <w:p w14:paraId="6771613C" w14:textId="269BEBC2" w:rsidR="009E65F5" w:rsidRDefault="009E65F5" w:rsidP="009E65F5">
      <w:pPr>
        <w:pStyle w:val="4"/>
        <w:ind w:left="1342"/>
        <w:rPr>
          <w:rFonts w:ascii="微软雅黑" w:eastAsia="微软雅黑" w:hAnsi="微软雅黑" w:cs="微软雅黑"/>
        </w:rPr>
      </w:pPr>
      <w:r>
        <w:rPr>
          <w:rFonts w:ascii="微软雅黑" w:eastAsia="微软雅黑" w:hAnsi="微软雅黑" w:cs="微软雅黑" w:hint="eastAsia"/>
        </w:rPr>
        <w:t>中断仲裁与中断识别</w:t>
      </w:r>
    </w:p>
    <w:p w14:paraId="46B02AF2" w14:textId="09910105" w:rsidR="009E65F5" w:rsidRDefault="009E65F5" w:rsidP="009E65F5">
      <w:pPr>
        <w:pStyle w:val="a3"/>
        <w:ind w:firstLine="480"/>
      </w:pPr>
      <w:r>
        <w:rPr>
          <w:rFonts w:hint="eastAsia"/>
        </w:rPr>
        <w:t>由于我们只要实现对三个中断源的优先判断：则</w:t>
      </w:r>
      <w:r w:rsidR="00D6631D">
        <w:rPr>
          <w:rFonts w:hint="eastAsia"/>
        </w:rPr>
        <w:t>通过一个优先编码器则可以选择当前优先级最高的中断。为了简化中断识别的实现，使用一个多路选择器，用中断号选择程序入口地址。</w:t>
      </w:r>
    </w:p>
    <w:p w14:paraId="1AE0DA8F" w14:textId="61CF55F4" w:rsidR="00D6631D" w:rsidRDefault="00D6631D" w:rsidP="00D6631D">
      <w:pPr>
        <w:pStyle w:val="4"/>
        <w:ind w:left="1342"/>
        <w:rPr>
          <w:rFonts w:ascii="微软雅黑" w:eastAsia="微软雅黑" w:hAnsi="微软雅黑" w:cs="微软雅黑"/>
        </w:rPr>
      </w:pPr>
      <w:r>
        <w:rPr>
          <w:rFonts w:ascii="微软雅黑" w:eastAsia="微软雅黑" w:hAnsi="微软雅黑" w:cs="微软雅黑" w:hint="eastAsia"/>
        </w:rPr>
        <w:t>中断响应</w:t>
      </w:r>
    </w:p>
    <w:p w14:paraId="52B6FF51" w14:textId="5E36522E" w:rsidR="00F44A98" w:rsidRDefault="00D6631D" w:rsidP="00D6631D">
      <w:pPr>
        <w:pStyle w:val="a3"/>
        <w:ind w:firstLine="480"/>
      </w:pPr>
      <w:r>
        <w:rPr>
          <w:rFonts w:hint="eastAsia"/>
        </w:rPr>
        <w:t>中断响应过程中包含中断仲裁和中断识别，这两者都可以用组合电路的逻辑试下。同时在中断响应的中断周期当中需要</w:t>
      </w:r>
      <w:r w:rsidR="00F44A98">
        <w:rPr>
          <w:rFonts w:hint="eastAsia"/>
        </w:rPr>
        <w:t>保存当前</w:t>
      </w:r>
      <w:r w:rsidR="00F44A98">
        <w:rPr>
          <w:rFonts w:hint="eastAsia"/>
        </w:rPr>
        <w:t>PC</w:t>
      </w:r>
      <w:r w:rsidR="00F44A98">
        <w:rPr>
          <w:rFonts w:hint="eastAsia"/>
        </w:rPr>
        <w:t>到</w:t>
      </w:r>
      <w:r w:rsidR="00F44A98">
        <w:rPr>
          <w:rFonts w:hint="eastAsia"/>
        </w:rPr>
        <w:t>EPC</w:t>
      </w:r>
      <w:r w:rsidR="00F44A98">
        <w:rPr>
          <w:rFonts w:hint="eastAsia"/>
        </w:rPr>
        <w:t>，关中断，设置</w:t>
      </w:r>
      <w:r w:rsidR="00F44A98">
        <w:rPr>
          <w:rFonts w:hint="eastAsia"/>
        </w:rPr>
        <w:t>IE</w:t>
      </w:r>
      <w:r w:rsidR="00F44A98">
        <w:rPr>
          <w:rFonts w:hint="eastAsia"/>
        </w:rPr>
        <w:t>为</w:t>
      </w:r>
      <w:r w:rsidR="00F44A98">
        <w:rPr>
          <w:rFonts w:hint="eastAsia"/>
        </w:rPr>
        <w:t>1</w:t>
      </w:r>
      <w:r w:rsidR="00F44A98">
        <w:rPr>
          <w:rFonts w:hint="eastAsia"/>
        </w:rPr>
        <w:t>，中断服务程序入口送到</w:t>
      </w:r>
      <w:r w:rsidR="00F44A98">
        <w:rPr>
          <w:rFonts w:hint="eastAsia"/>
        </w:rPr>
        <w:t>PC</w:t>
      </w:r>
      <w:r w:rsidR="00F44A98">
        <w:rPr>
          <w:rFonts w:hint="eastAsia"/>
        </w:rPr>
        <w:t>当中，这些均可以在一个周期当中完成。</w:t>
      </w:r>
    </w:p>
    <w:p w14:paraId="65F4E1B7" w14:textId="71AD43FD" w:rsidR="00F44A98" w:rsidRDefault="00F44A98" w:rsidP="00F44A98">
      <w:pPr>
        <w:pStyle w:val="4"/>
        <w:ind w:left="1342"/>
        <w:rPr>
          <w:rFonts w:ascii="微软雅黑" w:eastAsia="微软雅黑" w:hAnsi="微软雅黑" w:cs="微软雅黑"/>
        </w:rPr>
      </w:pPr>
      <w:r>
        <w:rPr>
          <w:rFonts w:ascii="微软雅黑" w:eastAsia="微软雅黑" w:hAnsi="微软雅黑" w:cs="微软雅黑" w:hint="eastAsia"/>
        </w:rPr>
        <w:t>开关中断、中断返回与指令支持</w:t>
      </w:r>
    </w:p>
    <w:p w14:paraId="33F1EDC8" w14:textId="257E4E50" w:rsidR="002B7106" w:rsidRPr="00F44A98" w:rsidRDefault="00F44A98" w:rsidP="00F44A98">
      <w:pPr>
        <w:pStyle w:val="a3"/>
        <w:ind w:firstLine="480"/>
      </w:pPr>
      <w:r>
        <w:rPr>
          <w:rFonts w:hint="eastAsia"/>
        </w:rPr>
        <w:t>涉及到硬件和软件的协同合作，硬件需要能够接受软件的命令。具体需要支持的操作有</w:t>
      </w:r>
      <w:r>
        <w:rPr>
          <w:rFonts w:hint="eastAsia"/>
        </w:rPr>
        <w:t>1</w:t>
      </w:r>
      <w:r>
        <w:rPr>
          <w:rFonts w:hint="eastAsia"/>
        </w:rPr>
        <w:t>）根据传入的值</w:t>
      </w:r>
      <w:r w:rsidR="002B7106">
        <w:rPr>
          <w:rFonts w:hint="eastAsia"/>
        </w:rPr>
        <w:t>设置</w:t>
      </w:r>
      <w:r w:rsidR="002B7106">
        <w:rPr>
          <w:rFonts w:hint="eastAsia"/>
        </w:rPr>
        <w:t>IE</w:t>
      </w:r>
      <w:r w:rsidR="002B7106">
        <w:rPr>
          <w:rFonts w:hint="eastAsia"/>
        </w:rPr>
        <w:t>的值（</w:t>
      </w:r>
      <w:r w:rsidR="002B7106">
        <w:t>etc</w:t>
      </w:r>
      <w:r w:rsidR="002B7106">
        <w:rPr>
          <w:rFonts w:hint="eastAsia"/>
        </w:rPr>
        <w:t>）</w:t>
      </w:r>
      <w:r w:rsidR="002B7106">
        <w:rPr>
          <w:rFonts w:hint="eastAsia"/>
        </w:rPr>
        <w:t xml:space="preserve"> 2</w:t>
      </w:r>
      <w:r w:rsidR="002B7106">
        <w:rPr>
          <w:rFonts w:hint="eastAsia"/>
        </w:rPr>
        <w:t>）根据传入的值恢复</w:t>
      </w:r>
      <w:r w:rsidR="002B7106">
        <w:rPr>
          <w:rFonts w:hint="eastAsia"/>
        </w:rPr>
        <w:t>epc</w:t>
      </w:r>
      <w:r w:rsidR="002B7106">
        <w:rPr>
          <w:rFonts w:hint="eastAsia"/>
        </w:rPr>
        <w:t>的值</w:t>
      </w:r>
      <w:r w:rsidR="002B7106">
        <w:rPr>
          <w:rFonts w:hint="eastAsia"/>
        </w:rPr>
        <w:t>(</w:t>
      </w:r>
      <w:r w:rsidR="002B7106">
        <w:t>etc</w:t>
      </w:r>
      <w:r w:rsidR="002B7106">
        <w:rPr>
          <w:rFonts w:hint="eastAsia"/>
        </w:rPr>
        <w:t xml:space="preserve">) </w:t>
      </w:r>
      <w:r w:rsidR="002B7106">
        <w:t xml:space="preserve"> </w:t>
      </w:r>
      <w:r w:rsidR="002B7106">
        <w:rPr>
          <w:rFonts w:hint="eastAsia"/>
        </w:rPr>
        <w:t>3</w:t>
      </w:r>
      <w:r w:rsidR="002B7106">
        <w:rPr>
          <w:rFonts w:hint="eastAsia"/>
        </w:rPr>
        <w:t>）中断返回</w:t>
      </w:r>
      <w:r w:rsidR="002B7106">
        <w:rPr>
          <w:rFonts w:hint="eastAsia"/>
        </w:rPr>
        <w:t>epc</w:t>
      </w:r>
      <w:r w:rsidR="002B7106">
        <w:rPr>
          <w:rFonts w:hint="eastAsia"/>
        </w:rPr>
        <w:t>值送</w:t>
      </w:r>
      <w:r w:rsidR="002B7106">
        <w:rPr>
          <w:rFonts w:hint="eastAsia"/>
        </w:rPr>
        <w:t>pc</w:t>
      </w:r>
      <w:r w:rsidR="002B7106">
        <w:rPr>
          <w:rFonts w:hint="eastAsia"/>
        </w:rPr>
        <w:t>值</w:t>
      </w:r>
    </w:p>
    <w:p w14:paraId="6C458B0A" w14:textId="2E67FBB4" w:rsidR="002E0042" w:rsidRDefault="002E0042" w:rsidP="002E0042">
      <w:pPr>
        <w:pStyle w:val="30"/>
        <w:tabs>
          <w:tab w:val="left" w:pos="1080"/>
        </w:tabs>
        <w:spacing w:beforeLines="0" w:before="229" w:afterLines="0" w:after="229"/>
      </w:pPr>
      <w:r>
        <w:rPr>
          <w:rFonts w:hint="eastAsia"/>
        </w:rPr>
        <w:lastRenderedPageBreak/>
        <w:t>软件设计</w:t>
      </w:r>
    </w:p>
    <w:p w14:paraId="662FFEC8" w14:textId="344B5DD2" w:rsidR="009E5244" w:rsidRDefault="009E5244" w:rsidP="009E5244">
      <w:pPr>
        <w:pStyle w:val="a3"/>
        <w:ind w:firstLine="480"/>
      </w:pPr>
      <w:r>
        <w:rPr>
          <w:rFonts w:hint="eastAsia"/>
        </w:rPr>
        <w:t>为了实现软件控制开关中断与现场保护，增加一组新的指令，以对</w:t>
      </w:r>
      <w:r>
        <w:rPr>
          <w:rFonts w:hint="eastAsia"/>
        </w:rPr>
        <w:t>cp</w:t>
      </w:r>
      <w:r>
        <w:t>0</w:t>
      </w:r>
      <w:r>
        <w:rPr>
          <w:rFonts w:hint="eastAsia"/>
        </w:rPr>
        <w:t>寄存器进行操作。指令集的格式与其含义如</w:t>
      </w:r>
      <w:r>
        <w:fldChar w:fldCharType="begin"/>
      </w:r>
      <w:r>
        <w:instrText xml:space="preserve"> REF _Ref510884534 \h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2</w:t>
      </w:r>
      <w:r>
        <w:fldChar w:fldCharType="end"/>
      </w:r>
      <w:r>
        <w:rPr>
          <w:rFonts w:hint="eastAsia"/>
        </w:rPr>
        <w:t>所示。</w:t>
      </w:r>
    </w:p>
    <w:p w14:paraId="280C5631" w14:textId="21ADF395" w:rsidR="009E5244" w:rsidRPr="009E5244" w:rsidRDefault="009E5244" w:rsidP="009E5244">
      <w:pPr>
        <w:pStyle w:val="aff1"/>
        <w:spacing w:before="91" w:after="91"/>
      </w:pPr>
      <w:bookmarkStart w:id="32" w:name="_Ref510884534"/>
      <w:bookmarkStart w:id="33" w:name="_Ref510884529"/>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2</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2</w:t>
      </w:r>
      <w:r w:rsidR="00F936F3">
        <w:fldChar w:fldCharType="end"/>
      </w:r>
      <w:bookmarkEnd w:id="32"/>
      <w:r>
        <w:t xml:space="preserve"> </w:t>
      </w:r>
      <w:r>
        <w:rPr>
          <w:rFonts w:hint="eastAsia"/>
        </w:rPr>
        <w:t>中断指令表</w:t>
      </w:r>
      <w:bookmarkEnd w:id="33"/>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1838"/>
        <w:gridCol w:w="3402"/>
        <w:gridCol w:w="2841"/>
      </w:tblGrid>
      <w:tr w:rsidR="009E5244" w:rsidRPr="00DB60F4" w14:paraId="51C9C278" w14:textId="77777777" w:rsidTr="009F5E40">
        <w:trPr>
          <w:jc w:val="center"/>
        </w:trPr>
        <w:tc>
          <w:tcPr>
            <w:tcW w:w="567" w:type="dxa"/>
            <w:tcBorders>
              <w:top w:val="single" w:sz="4" w:space="0" w:color="70AD47"/>
              <w:left w:val="single" w:sz="4" w:space="0" w:color="70AD47"/>
              <w:bottom w:val="single" w:sz="4" w:space="0" w:color="70AD47"/>
              <w:right w:val="single" w:sz="4" w:space="0" w:color="70AD47"/>
            </w:tcBorders>
            <w:shd w:val="clear" w:color="auto" w:fill="C5E0B3" w:themeFill="accent6" w:themeFillTint="66"/>
            <w:hideMark/>
          </w:tcPr>
          <w:p w14:paraId="48983348" w14:textId="77777777" w:rsidR="002B7106" w:rsidRPr="002B7106" w:rsidRDefault="002B7106" w:rsidP="002B7106">
            <w:pPr>
              <w:widowControl/>
              <w:jc w:val="center"/>
              <w:rPr>
                <w:rFonts w:ascii="Courier New" w:hAnsi="Courier New" w:cs="Courier New"/>
                <w:b/>
                <w:color w:val="000000"/>
                <w:sz w:val="20"/>
                <w:szCs w:val="26"/>
              </w:rPr>
            </w:pPr>
            <w:r w:rsidRPr="002B7106">
              <w:rPr>
                <w:rFonts w:ascii="Courier New" w:hAnsi="Courier New" w:cs="Courier New"/>
                <w:b/>
                <w:color w:val="000000"/>
                <w:sz w:val="20"/>
                <w:szCs w:val="26"/>
              </w:rPr>
              <w:t>#</w:t>
            </w:r>
          </w:p>
        </w:tc>
        <w:tc>
          <w:tcPr>
            <w:tcW w:w="1838" w:type="dxa"/>
            <w:tcBorders>
              <w:top w:val="single" w:sz="4" w:space="0" w:color="70AD47"/>
              <w:left w:val="single" w:sz="4" w:space="0" w:color="70AD47"/>
              <w:bottom w:val="single" w:sz="4" w:space="0" w:color="70AD47"/>
              <w:right w:val="single" w:sz="4" w:space="0" w:color="70AD47"/>
            </w:tcBorders>
            <w:shd w:val="clear" w:color="auto" w:fill="C5E0B3" w:themeFill="accent6" w:themeFillTint="66"/>
            <w:hideMark/>
          </w:tcPr>
          <w:p w14:paraId="11F42800" w14:textId="2F134D21" w:rsidR="002B7106" w:rsidRPr="002B7106" w:rsidRDefault="009E5244" w:rsidP="002B7106">
            <w:pPr>
              <w:widowControl/>
              <w:jc w:val="center"/>
              <w:rPr>
                <w:rFonts w:ascii="Courier New" w:hAnsi="Courier New" w:cs="Courier New"/>
                <w:b/>
                <w:color w:val="000000"/>
                <w:sz w:val="20"/>
                <w:szCs w:val="26"/>
              </w:rPr>
            </w:pPr>
            <w:r>
              <w:rPr>
                <w:rFonts w:ascii="Courier New" w:hAnsi="Courier New" w:cs="Courier New" w:hint="eastAsia"/>
                <w:b/>
                <w:color w:val="000000"/>
                <w:sz w:val="20"/>
                <w:szCs w:val="26"/>
              </w:rPr>
              <w:t>指令格式</w:t>
            </w:r>
          </w:p>
        </w:tc>
        <w:tc>
          <w:tcPr>
            <w:tcW w:w="3402" w:type="dxa"/>
            <w:tcBorders>
              <w:top w:val="single" w:sz="4" w:space="0" w:color="70AD47"/>
              <w:left w:val="single" w:sz="4" w:space="0" w:color="70AD47"/>
              <w:bottom w:val="single" w:sz="4" w:space="0" w:color="70AD47"/>
              <w:right w:val="single" w:sz="4" w:space="0" w:color="70AD47"/>
            </w:tcBorders>
            <w:shd w:val="clear" w:color="auto" w:fill="C5E0B3" w:themeFill="accent6" w:themeFillTint="66"/>
            <w:hideMark/>
          </w:tcPr>
          <w:p w14:paraId="5EAF4F7B" w14:textId="77777777" w:rsidR="002B7106" w:rsidRPr="002B7106" w:rsidRDefault="002B7106" w:rsidP="002B7106">
            <w:pPr>
              <w:widowControl/>
              <w:jc w:val="center"/>
              <w:rPr>
                <w:rFonts w:ascii="Courier New" w:hAnsi="Courier New" w:cs="Courier New"/>
                <w:b/>
                <w:color w:val="000000"/>
                <w:sz w:val="20"/>
                <w:szCs w:val="26"/>
              </w:rPr>
            </w:pPr>
            <w:r w:rsidRPr="002B7106">
              <w:rPr>
                <w:rFonts w:ascii="Courier New" w:hAnsi="Courier New" w:cs="Courier New" w:hint="eastAsia"/>
                <w:b/>
                <w:color w:val="000000"/>
                <w:sz w:val="20"/>
                <w:szCs w:val="26"/>
              </w:rPr>
              <w:t>简单功能描述</w:t>
            </w:r>
          </w:p>
        </w:tc>
        <w:tc>
          <w:tcPr>
            <w:tcW w:w="2841" w:type="dxa"/>
            <w:tcBorders>
              <w:top w:val="single" w:sz="4" w:space="0" w:color="70AD47"/>
              <w:left w:val="single" w:sz="4" w:space="0" w:color="70AD47"/>
              <w:bottom w:val="single" w:sz="4" w:space="0" w:color="70AD47"/>
              <w:right w:val="single" w:sz="4" w:space="0" w:color="70AD47"/>
            </w:tcBorders>
            <w:shd w:val="clear" w:color="auto" w:fill="C5E0B3" w:themeFill="accent6" w:themeFillTint="66"/>
          </w:tcPr>
          <w:p w14:paraId="06890677" w14:textId="77777777" w:rsidR="002B7106" w:rsidRPr="002B7106" w:rsidRDefault="002B7106" w:rsidP="002B7106">
            <w:pPr>
              <w:widowControl/>
              <w:jc w:val="center"/>
              <w:rPr>
                <w:rFonts w:ascii="Courier New" w:hAnsi="Courier New" w:cs="Courier New"/>
                <w:b/>
                <w:color w:val="000000"/>
                <w:sz w:val="20"/>
                <w:szCs w:val="26"/>
              </w:rPr>
            </w:pPr>
            <w:r w:rsidRPr="002B7106">
              <w:rPr>
                <w:rFonts w:ascii="Courier New" w:hAnsi="Courier New" w:cs="Courier New" w:hint="eastAsia"/>
                <w:b/>
                <w:color w:val="000000"/>
                <w:sz w:val="20"/>
                <w:szCs w:val="26"/>
              </w:rPr>
              <w:t>备注</w:t>
            </w:r>
          </w:p>
        </w:tc>
      </w:tr>
      <w:tr w:rsidR="002B7106" w:rsidRPr="00DB60F4" w14:paraId="35B37F21" w14:textId="77777777" w:rsidTr="009E5244">
        <w:trPr>
          <w:jc w:val="center"/>
        </w:trPr>
        <w:tc>
          <w:tcPr>
            <w:tcW w:w="567" w:type="dxa"/>
            <w:shd w:val="clear" w:color="000000" w:fill="FFFFFF"/>
            <w:hideMark/>
          </w:tcPr>
          <w:p w14:paraId="6874FB8B" w14:textId="66A2D857" w:rsidR="002B7106" w:rsidRPr="00DB60F4" w:rsidRDefault="009E5244" w:rsidP="00623FAE">
            <w:pPr>
              <w:jc w:val="center"/>
              <w:rPr>
                <w:sz w:val="21"/>
              </w:rPr>
            </w:pPr>
            <w:r>
              <w:rPr>
                <w:rFonts w:hint="eastAsia"/>
                <w:sz w:val="21"/>
              </w:rPr>
              <w:t>1</w:t>
            </w:r>
          </w:p>
        </w:tc>
        <w:tc>
          <w:tcPr>
            <w:tcW w:w="1838" w:type="dxa"/>
            <w:shd w:val="clear" w:color="000000" w:fill="FFFFFF"/>
            <w:hideMark/>
          </w:tcPr>
          <w:p w14:paraId="6AE2E979" w14:textId="2D050345" w:rsidR="002B7106" w:rsidRPr="00DB60F4" w:rsidRDefault="002B7106" w:rsidP="00623FAE">
            <w:pPr>
              <w:jc w:val="center"/>
              <w:rPr>
                <w:sz w:val="21"/>
              </w:rPr>
            </w:pPr>
            <w:r>
              <w:rPr>
                <w:rFonts w:hint="eastAsia"/>
                <w:sz w:val="21"/>
              </w:rPr>
              <w:t>mfc</w:t>
            </w:r>
            <w:r>
              <w:rPr>
                <w:sz w:val="21"/>
              </w:rPr>
              <w:t>0 $</w:t>
            </w:r>
            <w:r w:rsidR="009E5244">
              <w:rPr>
                <w:sz w:val="21"/>
              </w:rPr>
              <w:t>x1, $x2</w:t>
            </w:r>
          </w:p>
        </w:tc>
        <w:tc>
          <w:tcPr>
            <w:tcW w:w="3402" w:type="dxa"/>
            <w:shd w:val="clear" w:color="000000" w:fill="FFFFFF"/>
            <w:hideMark/>
          </w:tcPr>
          <w:p w14:paraId="1BC3E91A" w14:textId="77777777" w:rsidR="002B7106" w:rsidRDefault="009E5244" w:rsidP="00623FAE">
            <w:pPr>
              <w:jc w:val="center"/>
              <w:rPr>
                <w:sz w:val="21"/>
              </w:rPr>
            </w:pPr>
            <w:r>
              <w:rPr>
                <w:rFonts w:hint="eastAsia"/>
                <w:sz w:val="21"/>
              </w:rPr>
              <w:t>访问</w:t>
            </w:r>
            <w:r>
              <w:rPr>
                <w:sz w:val="21"/>
              </w:rPr>
              <w:t>cp</w:t>
            </w:r>
            <w:r>
              <w:rPr>
                <w:rFonts w:hint="eastAsia"/>
                <w:sz w:val="21"/>
              </w:rPr>
              <w:t>0</w:t>
            </w:r>
            <w:r>
              <w:rPr>
                <w:rFonts w:hint="eastAsia"/>
                <w:sz w:val="21"/>
              </w:rPr>
              <w:t>寄存器组</w:t>
            </w:r>
            <w:r>
              <w:rPr>
                <w:rFonts w:hint="eastAsia"/>
                <w:sz w:val="21"/>
              </w:rPr>
              <w:t>x2</w:t>
            </w:r>
            <w:r>
              <w:rPr>
                <w:rFonts w:hint="eastAsia"/>
                <w:sz w:val="21"/>
              </w:rPr>
              <w:t>号寄存器</w:t>
            </w:r>
          </w:p>
          <w:p w14:paraId="1E23A8F7" w14:textId="34D8F19C" w:rsidR="009E5244" w:rsidRPr="00DB60F4" w:rsidRDefault="009E5244" w:rsidP="00623FAE">
            <w:pPr>
              <w:jc w:val="center"/>
              <w:rPr>
                <w:sz w:val="21"/>
              </w:rPr>
            </w:pPr>
            <w:r>
              <w:rPr>
                <w:rFonts w:hint="eastAsia"/>
                <w:sz w:val="21"/>
              </w:rPr>
              <w:t>并将其值保存在通用寄存器</w:t>
            </w:r>
            <w:r>
              <w:rPr>
                <w:rFonts w:hint="eastAsia"/>
                <w:sz w:val="21"/>
              </w:rPr>
              <w:t>x1</w:t>
            </w:r>
            <w:r>
              <w:rPr>
                <w:rFonts w:hint="eastAsia"/>
                <w:sz w:val="21"/>
              </w:rPr>
              <w:t>中</w:t>
            </w:r>
          </w:p>
        </w:tc>
        <w:tc>
          <w:tcPr>
            <w:tcW w:w="2841" w:type="dxa"/>
            <w:shd w:val="clear" w:color="000000" w:fill="FFFFFF"/>
          </w:tcPr>
          <w:p w14:paraId="5915D5AF" w14:textId="0F004741" w:rsidR="002B7106" w:rsidRPr="009E5244" w:rsidRDefault="009E5244" w:rsidP="00623FAE">
            <w:pPr>
              <w:rPr>
                <w:sz w:val="21"/>
              </w:rPr>
            </w:pPr>
            <w:r>
              <w:rPr>
                <w:rFonts w:hint="eastAsia"/>
                <w:sz w:val="21"/>
              </w:rPr>
              <w:t>约定</w:t>
            </w:r>
            <w:r>
              <w:rPr>
                <w:rFonts w:hint="eastAsia"/>
                <w:sz w:val="21"/>
              </w:rPr>
              <w:t>x2</w:t>
            </w:r>
            <w:r>
              <w:rPr>
                <w:rFonts w:hint="eastAsia"/>
                <w:sz w:val="21"/>
              </w:rPr>
              <w:t>为</w:t>
            </w:r>
            <w:r>
              <w:rPr>
                <w:rFonts w:hint="eastAsia"/>
                <w:sz w:val="21"/>
              </w:rPr>
              <w:t>0</w:t>
            </w:r>
            <w:r>
              <w:rPr>
                <w:rFonts w:hint="eastAsia"/>
                <w:sz w:val="21"/>
              </w:rPr>
              <w:t>时代表</w:t>
            </w:r>
            <w:r>
              <w:rPr>
                <w:rFonts w:hint="eastAsia"/>
                <w:sz w:val="21"/>
              </w:rPr>
              <w:t>IE</w:t>
            </w:r>
            <w:r>
              <w:rPr>
                <w:rFonts w:hint="eastAsia"/>
                <w:sz w:val="21"/>
              </w:rPr>
              <w:t>，为</w:t>
            </w:r>
            <w:r>
              <w:rPr>
                <w:rFonts w:hint="eastAsia"/>
                <w:sz w:val="21"/>
              </w:rPr>
              <w:t>1</w:t>
            </w:r>
            <w:r>
              <w:rPr>
                <w:rFonts w:hint="eastAsia"/>
                <w:sz w:val="21"/>
              </w:rPr>
              <w:t>时代表</w:t>
            </w:r>
            <w:r>
              <w:rPr>
                <w:rFonts w:hint="eastAsia"/>
                <w:sz w:val="21"/>
              </w:rPr>
              <w:t>EPC</w:t>
            </w:r>
          </w:p>
        </w:tc>
      </w:tr>
      <w:tr w:rsidR="009E5244" w:rsidRPr="00DB60F4" w14:paraId="1A906D6E" w14:textId="77777777" w:rsidTr="009E5244">
        <w:trPr>
          <w:jc w:val="center"/>
        </w:trPr>
        <w:tc>
          <w:tcPr>
            <w:tcW w:w="567" w:type="dxa"/>
            <w:shd w:val="clear" w:color="000000" w:fill="FFFFFF"/>
          </w:tcPr>
          <w:p w14:paraId="703B04A3" w14:textId="34F47927" w:rsidR="009E5244" w:rsidRDefault="009E5244" w:rsidP="00623FAE">
            <w:pPr>
              <w:jc w:val="center"/>
              <w:rPr>
                <w:sz w:val="21"/>
              </w:rPr>
            </w:pPr>
            <w:r>
              <w:rPr>
                <w:rFonts w:hint="eastAsia"/>
                <w:sz w:val="21"/>
              </w:rPr>
              <w:t>2</w:t>
            </w:r>
          </w:p>
        </w:tc>
        <w:tc>
          <w:tcPr>
            <w:tcW w:w="1838" w:type="dxa"/>
            <w:shd w:val="clear" w:color="000000" w:fill="FFFFFF"/>
          </w:tcPr>
          <w:p w14:paraId="232DCD0A" w14:textId="435D2BC9" w:rsidR="009E5244" w:rsidRDefault="009E5244" w:rsidP="00623FAE">
            <w:pPr>
              <w:jc w:val="center"/>
              <w:rPr>
                <w:sz w:val="21"/>
              </w:rPr>
            </w:pPr>
            <w:r>
              <w:rPr>
                <w:rFonts w:hint="eastAsia"/>
                <w:sz w:val="21"/>
              </w:rPr>
              <w:t>mtc</w:t>
            </w:r>
            <w:r>
              <w:rPr>
                <w:sz w:val="21"/>
              </w:rPr>
              <w:t>0 $x1, $x2</w:t>
            </w:r>
          </w:p>
        </w:tc>
        <w:tc>
          <w:tcPr>
            <w:tcW w:w="3402" w:type="dxa"/>
            <w:shd w:val="clear" w:color="000000" w:fill="FFFFFF"/>
          </w:tcPr>
          <w:p w14:paraId="2F1FBACC" w14:textId="4C56140A" w:rsidR="009E5244" w:rsidRPr="00DB60F4" w:rsidRDefault="009E5244" w:rsidP="00623FAE">
            <w:pPr>
              <w:jc w:val="center"/>
              <w:rPr>
                <w:sz w:val="21"/>
              </w:rPr>
            </w:pPr>
            <w:r>
              <w:rPr>
                <w:rFonts w:hint="eastAsia"/>
                <w:sz w:val="21"/>
              </w:rPr>
              <w:t>送通用寄存器</w:t>
            </w:r>
            <w:r>
              <w:rPr>
                <w:rFonts w:hint="eastAsia"/>
                <w:sz w:val="21"/>
              </w:rPr>
              <w:t>x1</w:t>
            </w:r>
            <w:r>
              <w:rPr>
                <w:rFonts w:hint="eastAsia"/>
                <w:sz w:val="21"/>
              </w:rPr>
              <w:t>的值到</w:t>
            </w:r>
            <w:r>
              <w:rPr>
                <w:rFonts w:hint="eastAsia"/>
                <w:sz w:val="21"/>
              </w:rPr>
              <w:t>cp0</w:t>
            </w:r>
            <w:r>
              <w:rPr>
                <w:rFonts w:hint="eastAsia"/>
                <w:sz w:val="21"/>
              </w:rPr>
              <w:t>寄存器</w:t>
            </w:r>
            <w:r>
              <w:rPr>
                <w:rFonts w:hint="eastAsia"/>
                <w:sz w:val="21"/>
              </w:rPr>
              <w:t>x2</w:t>
            </w:r>
            <w:r>
              <w:rPr>
                <w:rFonts w:hint="eastAsia"/>
                <w:sz w:val="21"/>
              </w:rPr>
              <w:t>当中</w:t>
            </w:r>
          </w:p>
        </w:tc>
        <w:tc>
          <w:tcPr>
            <w:tcW w:w="2841" w:type="dxa"/>
            <w:shd w:val="clear" w:color="000000" w:fill="FFFFFF"/>
          </w:tcPr>
          <w:p w14:paraId="6F4DE67E" w14:textId="1715D09D" w:rsidR="009E5244" w:rsidRPr="00DB60F4" w:rsidRDefault="009E5244" w:rsidP="00623FAE">
            <w:pPr>
              <w:rPr>
                <w:sz w:val="21"/>
              </w:rPr>
            </w:pPr>
            <w:r>
              <w:rPr>
                <w:rFonts w:hint="eastAsia"/>
                <w:sz w:val="21"/>
              </w:rPr>
              <w:t>同上</w:t>
            </w:r>
          </w:p>
        </w:tc>
      </w:tr>
      <w:tr w:rsidR="009E5244" w:rsidRPr="00DB60F4" w14:paraId="1D61DB31" w14:textId="77777777" w:rsidTr="009E5244">
        <w:trPr>
          <w:jc w:val="center"/>
        </w:trPr>
        <w:tc>
          <w:tcPr>
            <w:tcW w:w="567" w:type="dxa"/>
            <w:shd w:val="clear" w:color="000000" w:fill="FFFFFF"/>
          </w:tcPr>
          <w:p w14:paraId="214C2BF8" w14:textId="2021BD75" w:rsidR="009E5244" w:rsidRDefault="009E5244" w:rsidP="00623FAE">
            <w:pPr>
              <w:jc w:val="center"/>
              <w:rPr>
                <w:sz w:val="21"/>
              </w:rPr>
            </w:pPr>
            <w:r>
              <w:rPr>
                <w:rFonts w:hint="eastAsia"/>
                <w:sz w:val="21"/>
              </w:rPr>
              <w:t>3</w:t>
            </w:r>
          </w:p>
        </w:tc>
        <w:tc>
          <w:tcPr>
            <w:tcW w:w="1838" w:type="dxa"/>
            <w:shd w:val="clear" w:color="000000" w:fill="FFFFFF"/>
          </w:tcPr>
          <w:p w14:paraId="023F802C" w14:textId="20B27784" w:rsidR="009E5244" w:rsidRDefault="009E5244" w:rsidP="00623FAE">
            <w:pPr>
              <w:jc w:val="center"/>
              <w:rPr>
                <w:sz w:val="21"/>
              </w:rPr>
            </w:pPr>
            <w:r>
              <w:rPr>
                <w:sz w:val="21"/>
              </w:rPr>
              <w:t>e</w:t>
            </w:r>
            <w:r>
              <w:rPr>
                <w:rFonts w:hint="eastAsia"/>
                <w:sz w:val="21"/>
              </w:rPr>
              <w:t>ret</w:t>
            </w:r>
          </w:p>
        </w:tc>
        <w:tc>
          <w:tcPr>
            <w:tcW w:w="3402" w:type="dxa"/>
            <w:shd w:val="clear" w:color="000000" w:fill="FFFFFF"/>
          </w:tcPr>
          <w:p w14:paraId="5924B881" w14:textId="1DCB4187" w:rsidR="009E5244" w:rsidRPr="00DB60F4" w:rsidRDefault="009E5244" w:rsidP="00623FAE">
            <w:pPr>
              <w:jc w:val="center"/>
              <w:rPr>
                <w:sz w:val="21"/>
              </w:rPr>
            </w:pPr>
            <w:r>
              <w:rPr>
                <w:rFonts w:hint="eastAsia"/>
                <w:sz w:val="21"/>
              </w:rPr>
              <w:t>中断返回</w:t>
            </w:r>
          </w:p>
        </w:tc>
        <w:tc>
          <w:tcPr>
            <w:tcW w:w="2841" w:type="dxa"/>
            <w:shd w:val="clear" w:color="000000" w:fill="FFFFFF"/>
          </w:tcPr>
          <w:p w14:paraId="70C70042" w14:textId="77777777" w:rsidR="009E5244" w:rsidRPr="00DB60F4" w:rsidRDefault="009E5244" w:rsidP="00623FAE">
            <w:pPr>
              <w:rPr>
                <w:sz w:val="21"/>
              </w:rPr>
            </w:pPr>
          </w:p>
        </w:tc>
      </w:tr>
    </w:tbl>
    <w:p w14:paraId="455ED508" w14:textId="77777777" w:rsidR="009F5E40" w:rsidRDefault="009F5E40" w:rsidP="00D36F9E">
      <w:pPr>
        <w:pStyle w:val="a3"/>
        <w:ind w:firstLine="480"/>
      </w:pPr>
      <w:r>
        <w:rPr>
          <w:rFonts w:hint="eastAsia"/>
        </w:rPr>
        <w:t>中断程序中，使用了什么寄存器就在保护现场阶段保护什么寄存器。</w:t>
      </w:r>
    </w:p>
    <w:p w14:paraId="4D94BB50" w14:textId="1366B58F" w:rsidR="009F5E40" w:rsidRDefault="009F5E40" w:rsidP="00D36F9E">
      <w:pPr>
        <w:pStyle w:val="a3"/>
        <w:ind w:firstLine="480"/>
      </w:pPr>
      <w:r>
        <w:rPr>
          <w:rFonts w:hint="eastAsia"/>
        </w:rPr>
        <w:t>保护现场需要使用堆栈，堆栈采用向下增长的模式，因此需要在程序一开始给</w:t>
      </w:r>
      <w:r>
        <w:rPr>
          <w:rFonts w:hint="eastAsia"/>
        </w:rPr>
        <w:t>sp</w:t>
      </w:r>
      <w:r>
        <w:rPr>
          <w:rFonts w:hint="eastAsia"/>
        </w:rPr>
        <w:t>设置一个较高的值，以一个较高的地址作为堆栈的基地址，为堆栈留下足够的空间。</w:t>
      </w:r>
    </w:p>
    <w:p w14:paraId="664FF8C0" w14:textId="77777777" w:rsidR="00524785" w:rsidRPr="00524785" w:rsidRDefault="00524785" w:rsidP="00D36F9E">
      <w:pPr>
        <w:pStyle w:val="a3"/>
        <w:ind w:firstLine="480"/>
      </w:pPr>
    </w:p>
    <w:p w14:paraId="21317B5B" w14:textId="77777777" w:rsidR="00943A91" w:rsidRPr="009B3ED4" w:rsidRDefault="002E0042" w:rsidP="00591A3F">
      <w:pPr>
        <w:pStyle w:val="2"/>
        <w:tabs>
          <w:tab w:val="clear" w:pos="720"/>
          <w:tab w:val="left" w:pos="567"/>
        </w:tabs>
        <w:ind w:left="818" w:right="240" w:hanging="818"/>
      </w:pPr>
      <w:bookmarkStart w:id="34" w:name="_Toc510992523"/>
      <w:r w:rsidRPr="009B3ED4">
        <w:rPr>
          <w:rFonts w:hint="eastAsia"/>
        </w:rPr>
        <w:t>流水</w:t>
      </w:r>
      <w:r w:rsidRPr="009B3ED4">
        <w:rPr>
          <w:rFonts w:hint="eastAsia"/>
        </w:rPr>
        <w:t>CPU</w:t>
      </w:r>
      <w:r w:rsidRPr="009B3ED4">
        <w:rPr>
          <w:rFonts w:hint="eastAsia"/>
        </w:rPr>
        <w:t>设计</w:t>
      </w:r>
      <w:bookmarkEnd w:id="29"/>
      <w:bookmarkEnd w:id="30"/>
      <w:bookmarkEnd w:id="34"/>
    </w:p>
    <w:p w14:paraId="452CD64F" w14:textId="76CA02A3" w:rsidR="004B1BEB" w:rsidRDefault="00943A91" w:rsidP="004B1BEB">
      <w:pPr>
        <w:pStyle w:val="30"/>
        <w:tabs>
          <w:tab w:val="left" w:pos="1080"/>
        </w:tabs>
        <w:spacing w:beforeLines="0" w:before="229" w:afterLines="0" w:after="229"/>
      </w:pPr>
      <w:r>
        <w:rPr>
          <w:rFonts w:hint="eastAsia"/>
        </w:rPr>
        <w:t>总体设计</w:t>
      </w:r>
    </w:p>
    <w:p w14:paraId="3ED430B5" w14:textId="045E5F3E" w:rsidR="0020293F" w:rsidRDefault="0020293F" w:rsidP="0020293F">
      <w:pPr>
        <w:pStyle w:val="a3"/>
        <w:ind w:firstLineChars="0" w:firstLine="0"/>
      </w:pPr>
      <w:r>
        <w:tab/>
      </w:r>
      <w:r>
        <w:rPr>
          <w:rFonts w:hint="eastAsia"/>
        </w:rPr>
        <w:t>流水线为了突破单周期关键路径较长所造成的频率限制，将流水线技术应用于指令的解释执行过程，形成了指令流水线。</w:t>
      </w:r>
    </w:p>
    <w:p w14:paraId="64267DBF" w14:textId="5A80920C" w:rsidR="004B1BEB" w:rsidRDefault="0020293F" w:rsidP="0020293F">
      <w:pPr>
        <w:pStyle w:val="a3"/>
        <w:ind w:firstLineChars="0" w:firstLine="0"/>
      </w:pPr>
      <w:r>
        <w:tab/>
      </w:r>
      <w:r w:rsidR="004B1BEB" w:rsidRPr="004B1BEB">
        <w:t xml:space="preserve">MIPS </w:t>
      </w:r>
      <w:r w:rsidR="004B1BEB" w:rsidRPr="004B1BEB">
        <w:rPr>
          <w:rFonts w:hint="eastAsia"/>
        </w:rPr>
        <w:t>指令流水线通常将指令执行过程细分为取指令</w:t>
      </w:r>
      <w:r w:rsidR="004B1BEB" w:rsidRPr="004B1BEB">
        <w:t>IF</w:t>
      </w:r>
      <w:r w:rsidR="004B1BEB" w:rsidRPr="004B1BEB">
        <w:rPr>
          <w:rFonts w:hint="eastAsia"/>
        </w:rPr>
        <w:t>、指令译码</w:t>
      </w:r>
      <w:r w:rsidR="004B1BEB" w:rsidRPr="004B1BEB">
        <w:t>ID</w:t>
      </w:r>
      <w:r w:rsidR="004B1BEB" w:rsidRPr="004B1BEB">
        <w:rPr>
          <w:rFonts w:hint="eastAsia"/>
        </w:rPr>
        <w:t>、指令执行</w:t>
      </w:r>
      <w:r w:rsidR="004B1BEB" w:rsidRPr="004B1BEB">
        <w:t>EX</w:t>
      </w:r>
      <w:r w:rsidR="004B1BEB" w:rsidRPr="004B1BEB">
        <w:rPr>
          <w:rFonts w:hint="eastAsia"/>
        </w:rPr>
        <w:t>、访存</w:t>
      </w:r>
      <w:r w:rsidR="004B1BEB" w:rsidRPr="004B1BEB">
        <w:t>MEM</w:t>
      </w:r>
      <w:r w:rsidR="004B1BEB" w:rsidRPr="004B1BEB">
        <w:rPr>
          <w:rFonts w:hint="eastAsia"/>
        </w:rPr>
        <w:t>、写回</w:t>
      </w:r>
      <w:r w:rsidR="004B1BEB" w:rsidRPr="004B1BEB">
        <w:t>WB</w:t>
      </w:r>
      <w:r w:rsidR="004B1BEB" w:rsidRPr="004B1BEB">
        <w:rPr>
          <w:rFonts w:hint="eastAsia"/>
        </w:rPr>
        <w:t>共五个阶段，在每个阶段的后面都需要增加一个锁存器（又称为流水接口部件，用于锁存本段的</w:t>
      </w:r>
      <w:r>
        <w:rPr>
          <w:rFonts w:hint="eastAsia"/>
        </w:rPr>
        <w:t>处理完成的数据或结果），以保证该阶段的执行结果给下一个阶段使用，如</w:t>
      </w:r>
      <w:r>
        <w:fldChar w:fldCharType="begin"/>
      </w:r>
      <w:r>
        <w:instrText xml:space="preserve"> </w:instrText>
      </w:r>
      <w:r>
        <w:rPr>
          <w:rFonts w:hint="eastAsia"/>
        </w:rPr>
        <w:instrText>REF _Ref510891689 \h</w:instrText>
      </w:r>
      <w:r>
        <w:instrText xml:space="preserve"> </w:instrText>
      </w:r>
      <w:r>
        <w:fldChar w:fldCharType="separate"/>
      </w:r>
      <w:r w:rsidR="001D7256">
        <w:rPr>
          <w:rFonts w:hint="eastAsia"/>
        </w:rPr>
        <w:t>图</w:t>
      </w:r>
      <w:r w:rsidR="001D7256">
        <w:rPr>
          <w:rFonts w:hint="eastAsia"/>
        </w:rPr>
        <w:t xml:space="preserve"> </w:t>
      </w:r>
      <w:r w:rsidR="001D7256">
        <w:rPr>
          <w:noProof/>
        </w:rPr>
        <w:t>2</w:t>
      </w:r>
      <w:r w:rsidR="001D7256">
        <w:t>.</w:t>
      </w:r>
      <w:r w:rsidR="001D7256">
        <w:rPr>
          <w:noProof/>
        </w:rPr>
        <w:t>3</w:t>
      </w:r>
      <w:r>
        <w:fldChar w:fldCharType="end"/>
      </w:r>
      <w:r>
        <w:rPr>
          <w:rFonts w:hint="eastAsia"/>
        </w:rPr>
        <w:t>所示。</w:t>
      </w:r>
    </w:p>
    <w:p w14:paraId="563C2F9A" w14:textId="77777777" w:rsidR="0020293F" w:rsidRDefault="0020293F" w:rsidP="0020293F">
      <w:pPr>
        <w:pStyle w:val="a3"/>
        <w:keepNext/>
        <w:ind w:firstLineChars="0" w:firstLine="0"/>
        <w:jc w:val="center"/>
      </w:pPr>
      <w:r>
        <w:rPr>
          <w:noProof/>
        </w:rPr>
        <w:drawing>
          <wp:inline distT="0" distB="0" distL="0" distR="0" wp14:anchorId="69966568" wp14:editId="52D70DCD">
            <wp:extent cx="5598795" cy="1176020"/>
            <wp:effectExtent l="0" t="0" r="1905"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795" cy="1176020"/>
                    </a:xfrm>
                    <a:prstGeom prst="rect">
                      <a:avLst/>
                    </a:prstGeom>
                  </pic:spPr>
                </pic:pic>
              </a:graphicData>
            </a:graphic>
          </wp:inline>
        </w:drawing>
      </w:r>
    </w:p>
    <w:p w14:paraId="3B64FE3B" w14:textId="3E519636" w:rsidR="0020293F" w:rsidRPr="004B1BEB" w:rsidRDefault="0020293F" w:rsidP="0020293F">
      <w:pPr>
        <w:pStyle w:val="aff1"/>
        <w:spacing w:before="91" w:after="91"/>
      </w:pPr>
      <w:bookmarkStart w:id="35" w:name="_Ref510891689"/>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2</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3</w:t>
      </w:r>
      <w:r w:rsidR="00260214">
        <w:fldChar w:fldCharType="end"/>
      </w:r>
      <w:bookmarkEnd w:id="35"/>
      <w:r>
        <w:t xml:space="preserve"> </w:t>
      </w:r>
      <w:r>
        <w:rPr>
          <w:rFonts w:hint="eastAsia"/>
        </w:rPr>
        <w:t>指令流水线逻辑结构</w:t>
      </w:r>
    </w:p>
    <w:p w14:paraId="6EAE5708" w14:textId="138AF448" w:rsidR="00DF0CA4" w:rsidRPr="004B1BEB" w:rsidRDefault="004B1BEB" w:rsidP="004B1BEB">
      <w:r>
        <w:lastRenderedPageBreak/>
        <w:tab/>
      </w:r>
      <w:r w:rsidR="0020293F">
        <w:rPr>
          <w:rFonts w:hint="eastAsia"/>
        </w:rPr>
        <w:t>如</w:t>
      </w:r>
      <w:r w:rsidR="0020293F">
        <w:fldChar w:fldCharType="begin"/>
      </w:r>
      <w:r w:rsidR="0020293F">
        <w:instrText xml:space="preserve"> </w:instrText>
      </w:r>
      <w:r w:rsidR="0020293F">
        <w:rPr>
          <w:rFonts w:hint="eastAsia"/>
        </w:rPr>
        <w:instrText>REF _Ref510891689 \h</w:instrText>
      </w:r>
      <w:r w:rsidR="0020293F">
        <w:instrText xml:space="preserve"> </w:instrText>
      </w:r>
      <w:r w:rsidR="0020293F">
        <w:fldChar w:fldCharType="separate"/>
      </w:r>
      <w:r w:rsidR="001D7256">
        <w:rPr>
          <w:rFonts w:hint="eastAsia"/>
        </w:rPr>
        <w:t>图</w:t>
      </w:r>
      <w:r w:rsidR="001D7256">
        <w:rPr>
          <w:rFonts w:hint="eastAsia"/>
        </w:rPr>
        <w:t xml:space="preserve"> </w:t>
      </w:r>
      <w:r w:rsidR="001D7256">
        <w:rPr>
          <w:noProof/>
        </w:rPr>
        <w:t>2</w:t>
      </w:r>
      <w:r w:rsidR="001D7256">
        <w:t>.</w:t>
      </w:r>
      <w:r w:rsidR="001D7256">
        <w:rPr>
          <w:noProof/>
        </w:rPr>
        <w:t>3</w:t>
      </w:r>
      <w:r w:rsidR="0020293F">
        <w:fldChar w:fldCharType="end"/>
      </w:r>
      <w:r w:rsidR="0020293F">
        <w:rPr>
          <w:rFonts w:hint="eastAsia"/>
        </w:rPr>
        <w:t>所示，</w:t>
      </w:r>
      <w:r w:rsidRPr="004B1BEB">
        <w:rPr>
          <w:rFonts w:hint="eastAsia"/>
        </w:rPr>
        <w:t>程序计数器、所有锁存器均采用公共时钟同步，每来一个时钟，各段逻辑功能部件处理完成的数据会锁存到锁存器中，作为下段的输入，指令的执行进入下一段。由于五个阶段逻辑延迟时间并不一致，为保证指令流水线正确运行，最大时钟频率取决于五个阶段中最慢的阶段，所以分段时应该尽量让各阶段时间延迟相等，假设各段时间延迟均为</w:t>
      </w:r>
      <w:r w:rsidRPr="004B1BEB">
        <w:t>T</w:t>
      </w:r>
      <w:r w:rsidRPr="004B1BEB">
        <w:rPr>
          <w:rFonts w:hint="eastAsia"/>
        </w:rPr>
        <w:t>。锁存器在公共时钟的驱动下可以锁存流水线前段加工完成的数据以及控制信号，锁存的数据和信号将用于后段的</w:t>
      </w:r>
      <w:r w:rsidRPr="004B1BEB">
        <w:t>继续加工或处理。</w:t>
      </w:r>
    </w:p>
    <w:p w14:paraId="598430C1" w14:textId="60E9E076"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07550316" w14:textId="5C53DCA2" w:rsidR="00DF0CA4" w:rsidRDefault="0020293F" w:rsidP="00DF0CA4">
      <w:pPr>
        <w:pStyle w:val="a3"/>
        <w:ind w:firstLine="480"/>
      </w:pPr>
      <w:r>
        <w:rPr>
          <w:rFonts w:hint="eastAsia"/>
        </w:rPr>
        <w:t>流水接口部件采用同步清零方式，</w:t>
      </w:r>
      <w:r w:rsidR="00D119C4">
        <w:rPr>
          <w:rFonts w:hint="eastAsia"/>
        </w:rPr>
        <w:t>流水线内部应该时一组寄存器来锁存前一个部分传给其的值。</w:t>
      </w:r>
    </w:p>
    <w:p w14:paraId="18442053" w14:textId="3772B172" w:rsidR="003E68FA" w:rsidRDefault="003E68FA" w:rsidP="00DF0CA4">
      <w:pPr>
        <w:pStyle w:val="a3"/>
        <w:ind w:firstLine="480"/>
      </w:pPr>
      <w:r>
        <w:rPr>
          <w:rFonts w:hint="eastAsia"/>
        </w:rPr>
        <w:t>各段流水所保存的值</w:t>
      </w:r>
      <w:r w:rsidR="004D43B0">
        <w:rPr>
          <w:rFonts w:hint="eastAsia"/>
        </w:rPr>
        <w:t>如</w:t>
      </w:r>
      <w:r w:rsidR="004D43B0">
        <w:fldChar w:fldCharType="begin"/>
      </w:r>
      <w:r w:rsidR="004D43B0">
        <w:instrText xml:space="preserve"> </w:instrText>
      </w:r>
      <w:r w:rsidR="004D43B0">
        <w:rPr>
          <w:rFonts w:hint="eastAsia"/>
        </w:rPr>
        <w:instrText>REF _Ref510895438 \h</w:instrText>
      </w:r>
      <w:r w:rsidR="004D43B0">
        <w:instrText xml:space="preserve"> </w:instrText>
      </w:r>
      <w:r w:rsidR="004D43B0">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3</w:t>
      </w:r>
      <w:r w:rsidR="004D43B0">
        <w:fldChar w:fldCharType="end"/>
      </w:r>
      <w:r w:rsidR="004D43B0">
        <w:rPr>
          <w:rFonts w:hint="eastAsia"/>
        </w:rPr>
        <w:t>所示。</w:t>
      </w:r>
    </w:p>
    <w:p w14:paraId="3E1971FF" w14:textId="24956D51" w:rsidR="003E68FA" w:rsidRDefault="003E68FA" w:rsidP="003E68FA">
      <w:pPr>
        <w:pStyle w:val="aff1"/>
        <w:keepNext/>
        <w:spacing w:before="91" w:after="91"/>
      </w:pPr>
      <w:bookmarkStart w:id="36" w:name="_Ref510895438"/>
      <w:bookmarkStart w:id="37" w:name="_Ref510895961"/>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2</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3</w:t>
      </w:r>
      <w:r w:rsidR="00F936F3">
        <w:fldChar w:fldCharType="end"/>
      </w:r>
      <w:bookmarkEnd w:id="36"/>
      <w:r>
        <w:t xml:space="preserve"> </w:t>
      </w:r>
      <w:r>
        <w:rPr>
          <w:rFonts w:hint="eastAsia"/>
        </w:rPr>
        <w:t>各段流水接口输入表</w:t>
      </w:r>
      <w:bookmarkEnd w:id="37"/>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2263"/>
        <w:gridCol w:w="708"/>
        <w:gridCol w:w="5836"/>
      </w:tblGrid>
      <w:tr w:rsidR="003E68FA" w:rsidRPr="00DB60F4" w14:paraId="771B9BD4" w14:textId="77777777" w:rsidTr="003E68FA">
        <w:trPr>
          <w:jc w:val="center"/>
        </w:trPr>
        <w:tc>
          <w:tcPr>
            <w:tcW w:w="1285" w:type="pct"/>
            <w:shd w:val="clear" w:color="auto" w:fill="E2EFD9" w:themeFill="accent6" w:themeFillTint="33"/>
          </w:tcPr>
          <w:p w14:paraId="22EB5726" w14:textId="0D7971CA" w:rsidR="003E68FA" w:rsidRPr="003E68FA" w:rsidRDefault="003E68FA" w:rsidP="00143A29">
            <w:pPr>
              <w:jc w:val="center"/>
              <w:rPr>
                <w:b/>
                <w:sz w:val="21"/>
              </w:rPr>
            </w:pPr>
            <w:r w:rsidRPr="003E68FA">
              <w:rPr>
                <w:rFonts w:hint="eastAsia"/>
                <w:b/>
                <w:sz w:val="21"/>
              </w:rPr>
              <w:t>流水接口输入名称</w:t>
            </w:r>
          </w:p>
        </w:tc>
        <w:tc>
          <w:tcPr>
            <w:tcW w:w="402" w:type="pct"/>
            <w:shd w:val="clear" w:color="auto" w:fill="E2EFD9" w:themeFill="accent6" w:themeFillTint="33"/>
          </w:tcPr>
          <w:p w14:paraId="397B24FF" w14:textId="05245DB7" w:rsidR="003E68FA" w:rsidRPr="003E68FA" w:rsidRDefault="003E68FA" w:rsidP="00143A29">
            <w:pPr>
              <w:jc w:val="center"/>
              <w:rPr>
                <w:b/>
                <w:sz w:val="21"/>
              </w:rPr>
            </w:pPr>
            <w:r w:rsidRPr="003E68FA">
              <w:rPr>
                <w:rFonts w:hint="eastAsia"/>
                <w:b/>
                <w:sz w:val="21"/>
              </w:rPr>
              <w:t>位宽</w:t>
            </w:r>
          </w:p>
        </w:tc>
        <w:tc>
          <w:tcPr>
            <w:tcW w:w="3313" w:type="pct"/>
            <w:shd w:val="clear" w:color="auto" w:fill="E2EFD9" w:themeFill="accent6" w:themeFillTint="33"/>
          </w:tcPr>
          <w:p w14:paraId="44471C75" w14:textId="20FD6B14" w:rsidR="003E68FA" w:rsidRPr="003E68FA" w:rsidRDefault="003E68FA" w:rsidP="00143A29">
            <w:pPr>
              <w:jc w:val="center"/>
              <w:rPr>
                <w:b/>
                <w:sz w:val="21"/>
              </w:rPr>
            </w:pPr>
            <w:r w:rsidRPr="003E68FA">
              <w:rPr>
                <w:rFonts w:hint="eastAsia"/>
                <w:b/>
                <w:sz w:val="21"/>
              </w:rPr>
              <w:t>释义</w:t>
            </w:r>
          </w:p>
        </w:tc>
      </w:tr>
      <w:tr w:rsidR="003E68FA" w:rsidRPr="00DB60F4" w14:paraId="57084D27" w14:textId="77777777" w:rsidTr="00F8284B">
        <w:trPr>
          <w:jc w:val="center"/>
        </w:trPr>
        <w:tc>
          <w:tcPr>
            <w:tcW w:w="5000" w:type="pct"/>
            <w:gridSpan w:val="3"/>
            <w:shd w:val="clear" w:color="auto" w:fill="E2EFD9" w:themeFill="accent6" w:themeFillTint="33"/>
          </w:tcPr>
          <w:p w14:paraId="22B00DA6" w14:textId="28FD0C17" w:rsidR="003E68FA" w:rsidRPr="003E68FA" w:rsidRDefault="003E68FA" w:rsidP="00143A29">
            <w:pPr>
              <w:jc w:val="center"/>
              <w:rPr>
                <w:b/>
                <w:sz w:val="21"/>
              </w:rPr>
            </w:pPr>
            <w:r w:rsidRPr="003E68FA">
              <w:rPr>
                <w:b/>
                <w:sz w:val="21"/>
              </w:rPr>
              <w:t>IF/</w:t>
            </w:r>
            <w:r w:rsidRPr="003E68FA">
              <w:rPr>
                <w:rFonts w:hint="eastAsia"/>
                <w:b/>
                <w:sz w:val="21"/>
              </w:rPr>
              <w:t xml:space="preserve">ID </w:t>
            </w:r>
            <w:r w:rsidRPr="003E68FA">
              <w:rPr>
                <w:rFonts w:hint="eastAsia"/>
                <w:b/>
                <w:sz w:val="21"/>
              </w:rPr>
              <w:t>段</w:t>
            </w:r>
          </w:p>
        </w:tc>
      </w:tr>
      <w:tr w:rsidR="00F8284B" w:rsidRPr="00DB60F4" w14:paraId="4BF56701" w14:textId="77777777" w:rsidTr="003E68FA">
        <w:trPr>
          <w:jc w:val="center"/>
        </w:trPr>
        <w:tc>
          <w:tcPr>
            <w:tcW w:w="1285" w:type="pct"/>
            <w:shd w:val="clear" w:color="000000" w:fill="FFFFFF"/>
          </w:tcPr>
          <w:p w14:paraId="7CBA32D8" w14:textId="6E78E093" w:rsidR="00F8284B" w:rsidRDefault="00F8284B" w:rsidP="00143A29">
            <w:pPr>
              <w:jc w:val="center"/>
              <w:rPr>
                <w:sz w:val="21"/>
              </w:rPr>
            </w:pPr>
            <w:r>
              <w:rPr>
                <w:sz w:val="21"/>
              </w:rPr>
              <w:t>PC</w:t>
            </w:r>
          </w:p>
        </w:tc>
        <w:tc>
          <w:tcPr>
            <w:tcW w:w="402" w:type="pct"/>
            <w:shd w:val="clear" w:color="000000" w:fill="FFFFFF"/>
          </w:tcPr>
          <w:p w14:paraId="0E3D95A3" w14:textId="1986FD26" w:rsidR="00F8284B" w:rsidRPr="00DB60F4" w:rsidRDefault="00F8284B" w:rsidP="00143A29">
            <w:pPr>
              <w:jc w:val="center"/>
              <w:rPr>
                <w:sz w:val="21"/>
              </w:rPr>
            </w:pPr>
            <w:r>
              <w:rPr>
                <w:rFonts w:hint="eastAsia"/>
                <w:sz w:val="21"/>
              </w:rPr>
              <w:t>32</w:t>
            </w:r>
          </w:p>
        </w:tc>
        <w:tc>
          <w:tcPr>
            <w:tcW w:w="3313" w:type="pct"/>
            <w:shd w:val="clear" w:color="000000" w:fill="FFFFFF"/>
          </w:tcPr>
          <w:p w14:paraId="6BA249C8" w14:textId="64FF5797" w:rsidR="00F8284B" w:rsidRPr="00DB60F4" w:rsidRDefault="00F8284B" w:rsidP="00F8284B">
            <w:pPr>
              <w:jc w:val="center"/>
              <w:rPr>
                <w:sz w:val="21"/>
              </w:rPr>
            </w:pPr>
            <w:r>
              <w:rPr>
                <w:rFonts w:hint="eastAsia"/>
                <w:sz w:val="21"/>
              </w:rPr>
              <w:t>当前</w:t>
            </w:r>
            <w:r>
              <w:rPr>
                <w:rFonts w:hint="eastAsia"/>
                <w:sz w:val="21"/>
              </w:rPr>
              <w:t>PC</w:t>
            </w:r>
            <w:r>
              <w:rPr>
                <w:rFonts w:hint="eastAsia"/>
                <w:sz w:val="21"/>
              </w:rPr>
              <w:t>的值</w:t>
            </w:r>
          </w:p>
        </w:tc>
      </w:tr>
      <w:tr w:rsidR="003E68FA" w:rsidRPr="00DB60F4" w14:paraId="436FA350" w14:textId="77777777" w:rsidTr="003E68FA">
        <w:trPr>
          <w:jc w:val="center"/>
        </w:trPr>
        <w:tc>
          <w:tcPr>
            <w:tcW w:w="1285" w:type="pct"/>
            <w:shd w:val="clear" w:color="000000" w:fill="FFFFFF"/>
          </w:tcPr>
          <w:p w14:paraId="60C970CC" w14:textId="18131474" w:rsidR="00F8284B" w:rsidRDefault="00F8284B" w:rsidP="00143A29">
            <w:pPr>
              <w:jc w:val="center"/>
              <w:rPr>
                <w:sz w:val="21"/>
              </w:rPr>
            </w:pPr>
            <w:r>
              <w:rPr>
                <w:rFonts w:hint="eastAsia"/>
                <w:sz w:val="21"/>
              </w:rPr>
              <w:t>IR</w:t>
            </w:r>
          </w:p>
        </w:tc>
        <w:tc>
          <w:tcPr>
            <w:tcW w:w="402" w:type="pct"/>
            <w:shd w:val="clear" w:color="000000" w:fill="FFFFFF"/>
          </w:tcPr>
          <w:p w14:paraId="2AF9246B" w14:textId="5072E3D6" w:rsidR="00F8284B" w:rsidRDefault="00F8284B" w:rsidP="00143A29">
            <w:pPr>
              <w:jc w:val="center"/>
              <w:rPr>
                <w:sz w:val="21"/>
              </w:rPr>
            </w:pPr>
            <w:r>
              <w:rPr>
                <w:rFonts w:hint="eastAsia"/>
                <w:sz w:val="21"/>
              </w:rPr>
              <w:t>32</w:t>
            </w:r>
          </w:p>
        </w:tc>
        <w:tc>
          <w:tcPr>
            <w:tcW w:w="3313" w:type="pct"/>
            <w:shd w:val="clear" w:color="000000" w:fill="FFFFFF"/>
          </w:tcPr>
          <w:p w14:paraId="32F6DC56" w14:textId="72071A54" w:rsidR="00F8284B" w:rsidRPr="00DB60F4" w:rsidRDefault="00F8284B" w:rsidP="00F8284B">
            <w:pPr>
              <w:jc w:val="center"/>
              <w:rPr>
                <w:sz w:val="21"/>
              </w:rPr>
            </w:pPr>
            <w:r>
              <w:rPr>
                <w:rFonts w:hint="eastAsia"/>
                <w:sz w:val="21"/>
              </w:rPr>
              <w:t>当前指令的机器码</w:t>
            </w:r>
          </w:p>
        </w:tc>
      </w:tr>
      <w:tr w:rsidR="00F8284B" w:rsidRPr="00DB60F4" w14:paraId="368E786E" w14:textId="77777777" w:rsidTr="00364E38">
        <w:trPr>
          <w:jc w:val="center"/>
        </w:trPr>
        <w:tc>
          <w:tcPr>
            <w:tcW w:w="5000" w:type="pct"/>
            <w:gridSpan w:val="3"/>
            <w:shd w:val="clear" w:color="auto" w:fill="E2EFD9" w:themeFill="accent6" w:themeFillTint="33"/>
          </w:tcPr>
          <w:p w14:paraId="404F2014" w14:textId="78EFCF36" w:rsidR="00F8284B" w:rsidRPr="003E68FA" w:rsidRDefault="00364E38" w:rsidP="00143A29">
            <w:pPr>
              <w:jc w:val="center"/>
              <w:rPr>
                <w:b/>
                <w:sz w:val="21"/>
              </w:rPr>
            </w:pPr>
            <w:r w:rsidRPr="003E68FA">
              <w:rPr>
                <w:rFonts w:hint="eastAsia"/>
                <w:b/>
                <w:sz w:val="21"/>
              </w:rPr>
              <w:t>ID/EX</w:t>
            </w:r>
            <w:r w:rsidRPr="003E68FA">
              <w:rPr>
                <w:rFonts w:hint="eastAsia"/>
                <w:b/>
                <w:sz w:val="21"/>
              </w:rPr>
              <w:t>段</w:t>
            </w:r>
          </w:p>
        </w:tc>
      </w:tr>
      <w:tr w:rsidR="00364E38" w:rsidRPr="00DB60F4" w14:paraId="5A601312" w14:textId="77777777" w:rsidTr="003E68FA">
        <w:trPr>
          <w:jc w:val="center"/>
        </w:trPr>
        <w:tc>
          <w:tcPr>
            <w:tcW w:w="1285" w:type="pct"/>
            <w:shd w:val="clear" w:color="000000" w:fill="FFFFFF"/>
          </w:tcPr>
          <w:p w14:paraId="55D276A5" w14:textId="470028E6" w:rsidR="00364E38" w:rsidRDefault="00364E38" w:rsidP="00143A29">
            <w:pPr>
              <w:jc w:val="center"/>
              <w:rPr>
                <w:sz w:val="21"/>
              </w:rPr>
            </w:pPr>
            <w:r>
              <w:rPr>
                <w:sz w:val="21"/>
              </w:rPr>
              <w:t>PC</w:t>
            </w:r>
          </w:p>
        </w:tc>
        <w:tc>
          <w:tcPr>
            <w:tcW w:w="402" w:type="pct"/>
            <w:shd w:val="clear" w:color="000000" w:fill="FFFFFF"/>
          </w:tcPr>
          <w:p w14:paraId="061E6AD1" w14:textId="77777777" w:rsidR="00364E38" w:rsidRDefault="00364E38" w:rsidP="00143A29">
            <w:pPr>
              <w:jc w:val="center"/>
              <w:rPr>
                <w:sz w:val="21"/>
              </w:rPr>
            </w:pPr>
            <w:r>
              <w:rPr>
                <w:rFonts w:hint="eastAsia"/>
                <w:sz w:val="21"/>
              </w:rPr>
              <w:t>32</w:t>
            </w:r>
          </w:p>
        </w:tc>
        <w:tc>
          <w:tcPr>
            <w:tcW w:w="3313" w:type="pct"/>
            <w:shd w:val="clear" w:color="000000" w:fill="FFFFFF"/>
          </w:tcPr>
          <w:p w14:paraId="57F4835B" w14:textId="414C999D" w:rsidR="00364E38" w:rsidRPr="00DB60F4" w:rsidRDefault="00364E38" w:rsidP="00143A29">
            <w:pPr>
              <w:jc w:val="center"/>
              <w:rPr>
                <w:sz w:val="21"/>
              </w:rPr>
            </w:pPr>
            <w:r>
              <w:rPr>
                <w:rFonts w:hint="eastAsia"/>
                <w:sz w:val="21"/>
              </w:rPr>
              <w:t>当前</w:t>
            </w:r>
            <w:r>
              <w:rPr>
                <w:rFonts w:hint="eastAsia"/>
                <w:sz w:val="21"/>
              </w:rPr>
              <w:t>PC</w:t>
            </w:r>
            <w:r>
              <w:rPr>
                <w:rFonts w:hint="eastAsia"/>
                <w:sz w:val="21"/>
              </w:rPr>
              <w:t>的值</w:t>
            </w:r>
          </w:p>
        </w:tc>
      </w:tr>
      <w:tr w:rsidR="00364E38" w:rsidRPr="00DB60F4" w14:paraId="722211BC" w14:textId="77777777" w:rsidTr="003E68FA">
        <w:trPr>
          <w:jc w:val="center"/>
        </w:trPr>
        <w:tc>
          <w:tcPr>
            <w:tcW w:w="1285" w:type="pct"/>
            <w:shd w:val="clear" w:color="000000" w:fill="FFFFFF"/>
          </w:tcPr>
          <w:p w14:paraId="590A722C" w14:textId="009CF800" w:rsidR="00364E38" w:rsidRDefault="00364E38" w:rsidP="00143A29">
            <w:pPr>
              <w:jc w:val="center"/>
              <w:rPr>
                <w:sz w:val="21"/>
              </w:rPr>
            </w:pPr>
            <w:r>
              <w:rPr>
                <w:sz w:val="21"/>
              </w:rPr>
              <w:t>A</w:t>
            </w:r>
            <w:r>
              <w:rPr>
                <w:rFonts w:hint="eastAsia"/>
                <w:sz w:val="21"/>
              </w:rPr>
              <w:t>lu</w:t>
            </w:r>
            <w:r>
              <w:rPr>
                <w:sz w:val="21"/>
              </w:rPr>
              <w:t>op</w:t>
            </w:r>
          </w:p>
        </w:tc>
        <w:tc>
          <w:tcPr>
            <w:tcW w:w="402" w:type="pct"/>
            <w:shd w:val="clear" w:color="000000" w:fill="FFFFFF"/>
          </w:tcPr>
          <w:p w14:paraId="00CAE8B7" w14:textId="664C608A" w:rsidR="00364E38" w:rsidRDefault="00364E38" w:rsidP="00143A29">
            <w:pPr>
              <w:jc w:val="center"/>
              <w:rPr>
                <w:sz w:val="21"/>
              </w:rPr>
            </w:pPr>
            <w:r>
              <w:rPr>
                <w:rFonts w:hint="eastAsia"/>
                <w:sz w:val="21"/>
              </w:rPr>
              <w:t>5</w:t>
            </w:r>
          </w:p>
        </w:tc>
        <w:tc>
          <w:tcPr>
            <w:tcW w:w="3313" w:type="pct"/>
            <w:shd w:val="clear" w:color="000000" w:fill="FFFFFF"/>
          </w:tcPr>
          <w:p w14:paraId="034E6916" w14:textId="3412AEAD" w:rsidR="00364E38" w:rsidRDefault="00364E38" w:rsidP="00143A29">
            <w:pPr>
              <w:jc w:val="center"/>
              <w:rPr>
                <w:sz w:val="21"/>
              </w:rPr>
            </w:pPr>
            <w:r>
              <w:rPr>
                <w:sz w:val="21"/>
              </w:rPr>
              <w:t>ALU</w:t>
            </w:r>
            <w:r>
              <w:rPr>
                <w:rFonts w:hint="eastAsia"/>
                <w:sz w:val="21"/>
              </w:rPr>
              <w:t>的操作码</w:t>
            </w:r>
          </w:p>
        </w:tc>
      </w:tr>
      <w:tr w:rsidR="00364E38" w:rsidRPr="00DB60F4" w14:paraId="706F252A" w14:textId="77777777" w:rsidTr="003E68FA">
        <w:trPr>
          <w:jc w:val="center"/>
        </w:trPr>
        <w:tc>
          <w:tcPr>
            <w:tcW w:w="1285" w:type="pct"/>
            <w:shd w:val="clear" w:color="000000" w:fill="FFFFFF"/>
          </w:tcPr>
          <w:p w14:paraId="7697194A" w14:textId="598334FE" w:rsidR="00364E38" w:rsidRDefault="00364E38" w:rsidP="00143A29">
            <w:pPr>
              <w:jc w:val="center"/>
              <w:rPr>
                <w:sz w:val="21"/>
              </w:rPr>
            </w:pPr>
            <w:r>
              <w:rPr>
                <w:sz w:val="21"/>
              </w:rPr>
              <w:t>A</w:t>
            </w:r>
            <w:r>
              <w:rPr>
                <w:rFonts w:hint="eastAsia"/>
                <w:sz w:val="21"/>
              </w:rPr>
              <w:t>l</w:t>
            </w:r>
            <w:r>
              <w:rPr>
                <w:sz w:val="21"/>
              </w:rPr>
              <w:t xml:space="preserve">usrc, rWE, jump, beq, bne, memw, jr, bltz, lh, </w:t>
            </w:r>
            <w:r w:rsidR="003E68FA">
              <w:rPr>
                <w:rFonts w:hint="eastAsia"/>
                <w:sz w:val="21"/>
              </w:rPr>
              <w:t>mem</w:t>
            </w:r>
            <w:r w:rsidR="003E68FA">
              <w:rPr>
                <w:sz w:val="21"/>
              </w:rPr>
              <w:t>read</w:t>
            </w:r>
          </w:p>
        </w:tc>
        <w:tc>
          <w:tcPr>
            <w:tcW w:w="402" w:type="pct"/>
            <w:shd w:val="clear" w:color="000000" w:fill="FFFFFF"/>
          </w:tcPr>
          <w:p w14:paraId="1DB21ADB" w14:textId="28718F80" w:rsidR="00364E38" w:rsidRDefault="00364E38" w:rsidP="00143A29">
            <w:pPr>
              <w:jc w:val="center"/>
              <w:rPr>
                <w:sz w:val="21"/>
              </w:rPr>
            </w:pPr>
            <w:r>
              <w:rPr>
                <w:rFonts w:hint="eastAsia"/>
                <w:sz w:val="21"/>
              </w:rPr>
              <w:t>1</w:t>
            </w:r>
          </w:p>
        </w:tc>
        <w:tc>
          <w:tcPr>
            <w:tcW w:w="3313" w:type="pct"/>
            <w:shd w:val="clear" w:color="000000" w:fill="FFFFFF"/>
          </w:tcPr>
          <w:p w14:paraId="35580DD5" w14:textId="16F4272B" w:rsidR="00364E38" w:rsidRDefault="00364E38" w:rsidP="00143A29">
            <w:pPr>
              <w:jc w:val="center"/>
              <w:rPr>
                <w:sz w:val="21"/>
              </w:rPr>
            </w:pPr>
            <w:r>
              <w:rPr>
                <w:sz w:val="21"/>
              </w:rPr>
              <w:t>A</w:t>
            </w:r>
            <w:r>
              <w:rPr>
                <w:rFonts w:hint="eastAsia"/>
                <w:sz w:val="21"/>
              </w:rPr>
              <w:t>lu</w:t>
            </w:r>
            <w:r>
              <w:rPr>
                <w:rFonts w:hint="eastAsia"/>
                <w:sz w:val="21"/>
              </w:rPr>
              <w:t>来源选择，寄存器写使能，</w:t>
            </w:r>
            <w:r>
              <w:rPr>
                <w:rFonts w:hint="eastAsia"/>
                <w:sz w:val="21"/>
              </w:rPr>
              <w:t>jump</w:t>
            </w:r>
            <w:r>
              <w:rPr>
                <w:rFonts w:hint="eastAsia"/>
                <w:sz w:val="21"/>
              </w:rPr>
              <w:t>指令标识，</w:t>
            </w:r>
            <w:r>
              <w:rPr>
                <w:rFonts w:hint="eastAsia"/>
                <w:sz w:val="21"/>
              </w:rPr>
              <w:t>beq</w:t>
            </w:r>
            <w:r>
              <w:rPr>
                <w:rFonts w:hint="eastAsia"/>
                <w:sz w:val="21"/>
              </w:rPr>
              <w:t>指令标识，</w:t>
            </w:r>
            <w:r>
              <w:rPr>
                <w:rFonts w:hint="eastAsia"/>
                <w:sz w:val="21"/>
              </w:rPr>
              <w:t>bne</w:t>
            </w:r>
            <w:r>
              <w:rPr>
                <w:rFonts w:hint="eastAsia"/>
                <w:sz w:val="21"/>
              </w:rPr>
              <w:t>指令标识，</w:t>
            </w:r>
            <w:r>
              <w:rPr>
                <w:rFonts w:hint="eastAsia"/>
                <w:sz w:val="21"/>
              </w:rPr>
              <w:t>memw</w:t>
            </w:r>
            <w:r>
              <w:rPr>
                <w:rFonts w:hint="eastAsia"/>
                <w:sz w:val="21"/>
              </w:rPr>
              <w:t>内存写使能，</w:t>
            </w:r>
            <w:r>
              <w:rPr>
                <w:rFonts w:hint="eastAsia"/>
                <w:sz w:val="21"/>
              </w:rPr>
              <w:t>jr</w:t>
            </w:r>
            <w:r>
              <w:rPr>
                <w:rFonts w:hint="eastAsia"/>
                <w:sz w:val="21"/>
              </w:rPr>
              <w:t>指令标识，</w:t>
            </w:r>
          </w:p>
          <w:p w14:paraId="54BCF77C" w14:textId="4695EEA6" w:rsidR="00364E38" w:rsidRDefault="00364E38" w:rsidP="00143A29">
            <w:pPr>
              <w:jc w:val="center"/>
              <w:rPr>
                <w:sz w:val="21"/>
              </w:rPr>
            </w:pPr>
            <w:r>
              <w:rPr>
                <w:rFonts w:hint="eastAsia"/>
                <w:sz w:val="21"/>
              </w:rPr>
              <w:t>bltz</w:t>
            </w:r>
            <w:r>
              <w:rPr>
                <w:rFonts w:hint="eastAsia"/>
                <w:sz w:val="21"/>
              </w:rPr>
              <w:t>指令标识，</w:t>
            </w:r>
            <w:r>
              <w:rPr>
                <w:rFonts w:hint="eastAsia"/>
                <w:sz w:val="21"/>
              </w:rPr>
              <w:t>l</w:t>
            </w:r>
            <w:r>
              <w:rPr>
                <w:sz w:val="21"/>
              </w:rPr>
              <w:t>h</w:t>
            </w:r>
            <w:r>
              <w:rPr>
                <w:rFonts w:hint="eastAsia"/>
                <w:sz w:val="21"/>
              </w:rPr>
              <w:t>指令标识</w:t>
            </w:r>
            <w:r w:rsidR="003E68FA">
              <w:rPr>
                <w:rFonts w:hint="eastAsia"/>
                <w:sz w:val="21"/>
              </w:rPr>
              <w:t xml:space="preserve">, </w:t>
            </w:r>
            <w:r w:rsidR="003E68FA">
              <w:rPr>
                <w:sz w:val="21"/>
              </w:rPr>
              <w:t>memread</w:t>
            </w:r>
            <w:r w:rsidR="003E68FA">
              <w:rPr>
                <w:rFonts w:hint="eastAsia"/>
                <w:sz w:val="21"/>
              </w:rPr>
              <w:t>读内存标识</w:t>
            </w:r>
          </w:p>
        </w:tc>
      </w:tr>
      <w:tr w:rsidR="00364E38" w:rsidRPr="00DB60F4" w14:paraId="2B899165" w14:textId="77777777" w:rsidTr="003E68FA">
        <w:trPr>
          <w:jc w:val="center"/>
        </w:trPr>
        <w:tc>
          <w:tcPr>
            <w:tcW w:w="1285" w:type="pct"/>
            <w:shd w:val="clear" w:color="000000" w:fill="FFFFFF"/>
          </w:tcPr>
          <w:p w14:paraId="0C28BDB4" w14:textId="25F6145B" w:rsidR="00364E38" w:rsidRPr="00364E38" w:rsidRDefault="00364E38" w:rsidP="00143A29">
            <w:pPr>
              <w:jc w:val="center"/>
              <w:rPr>
                <w:sz w:val="21"/>
              </w:rPr>
            </w:pPr>
            <w:r>
              <w:rPr>
                <w:sz w:val="21"/>
              </w:rPr>
              <w:t>rW</w:t>
            </w:r>
          </w:p>
        </w:tc>
        <w:tc>
          <w:tcPr>
            <w:tcW w:w="402" w:type="pct"/>
            <w:shd w:val="clear" w:color="000000" w:fill="FFFFFF"/>
          </w:tcPr>
          <w:p w14:paraId="120250ED" w14:textId="455C280F" w:rsidR="00364E38" w:rsidRDefault="00364E38" w:rsidP="00143A29">
            <w:pPr>
              <w:jc w:val="center"/>
              <w:rPr>
                <w:sz w:val="21"/>
              </w:rPr>
            </w:pPr>
            <w:r>
              <w:rPr>
                <w:rFonts w:hint="eastAsia"/>
                <w:sz w:val="21"/>
              </w:rPr>
              <w:t>5</w:t>
            </w:r>
          </w:p>
        </w:tc>
        <w:tc>
          <w:tcPr>
            <w:tcW w:w="3313" w:type="pct"/>
            <w:shd w:val="clear" w:color="000000" w:fill="FFFFFF"/>
          </w:tcPr>
          <w:p w14:paraId="7DE73FDA" w14:textId="3FB56A48" w:rsidR="00364E38" w:rsidRDefault="00364E38" w:rsidP="00143A29">
            <w:pPr>
              <w:jc w:val="center"/>
              <w:rPr>
                <w:sz w:val="21"/>
              </w:rPr>
            </w:pPr>
            <w:r>
              <w:rPr>
                <w:rFonts w:hint="eastAsia"/>
                <w:sz w:val="21"/>
              </w:rPr>
              <w:t>写寄存器编号</w:t>
            </w:r>
          </w:p>
        </w:tc>
      </w:tr>
      <w:tr w:rsidR="00364E38" w:rsidRPr="00DB60F4" w14:paraId="13F3FAF3" w14:textId="77777777" w:rsidTr="003E68FA">
        <w:trPr>
          <w:jc w:val="center"/>
        </w:trPr>
        <w:tc>
          <w:tcPr>
            <w:tcW w:w="1285" w:type="pct"/>
            <w:shd w:val="clear" w:color="000000" w:fill="FFFFFF"/>
          </w:tcPr>
          <w:p w14:paraId="6D24E1ED" w14:textId="08743EB6" w:rsidR="00364E38" w:rsidRDefault="00364E38" w:rsidP="00143A29">
            <w:pPr>
              <w:jc w:val="center"/>
              <w:rPr>
                <w:sz w:val="21"/>
              </w:rPr>
            </w:pPr>
            <w:r>
              <w:rPr>
                <w:rFonts w:hint="eastAsia"/>
                <w:sz w:val="21"/>
              </w:rPr>
              <w:t>RA, RB</w:t>
            </w:r>
          </w:p>
        </w:tc>
        <w:tc>
          <w:tcPr>
            <w:tcW w:w="402" w:type="pct"/>
            <w:shd w:val="clear" w:color="000000" w:fill="FFFFFF"/>
          </w:tcPr>
          <w:p w14:paraId="3AFC3683" w14:textId="62293B78" w:rsidR="00364E38" w:rsidRDefault="00364E38" w:rsidP="00143A29">
            <w:pPr>
              <w:jc w:val="center"/>
              <w:rPr>
                <w:sz w:val="21"/>
              </w:rPr>
            </w:pPr>
            <w:r>
              <w:rPr>
                <w:rFonts w:hint="eastAsia"/>
                <w:sz w:val="21"/>
              </w:rPr>
              <w:t>32</w:t>
            </w:r>
          </w:p>
        </w:tc>
        <w:tc>
          <w:tcPr>
            <w:tcW w:w="3313" w:type="pct"/>
            <w:shd w:val="clear" w:color="000000" w:fill="FFFFFF"/>
          </w:tcPr>
          <w:p w14:paraId="78C40B57" w14:textId="6112E9FB" w:rsidR="00364E38" w:rsidRDefault="00364E38" w:rsidP="00143A29">
            <w:pPr>
              <w:jc w:val="center"/>
              <w:rPr>
                <w:sz w:val="21"/>
              </w:rPr>
            </w:pPr>
            <w:r>
              <w:rPr>
                <w:rFonts w:hint="eastAsia"/>
                <w:sz w:val="21"/>
              </w:rPr>
              <w:t>RA,RB</w:t>
            </w:r>
            <w:r>
              <w:rPr>
                <w:rFonts w:hint="eastAsia"/>
                <w:sz w:val="21"/>
              </w:rPr>
              <w:t>寄存器值</w:t>
            </w:r>
          </w:p>
        </w:tc>
      </w:tr>
      <w:tr w:rsidR="00364E38" w:rsidRPr="00DB60F4" w14:paraId="14BE6B42" w14:textId="77777777" w:rsidTr="003E68FA">
        <w:trPr>
          <w:jc w:val="center"/>
        </w:trPr>
        <w:tc>
          <w:tcPr>
            <w:tcW w:w="1285" w:type="pct"/>
            <w:shd w:val="clear" w:color="000000" w:fill="FFFFFF"/>
          </w:tcPr>
          <w:p w14:paraId="47A6F4F6" w14:textId="65B06366" w:rsidR="00364E38" w:rsidRDefault="00364E38" w:rsidP="00143A29">
            <w:pPr>
              <w:jc w:val="center"/>
              <w:rPr>
                <w:sz w:val="21"/>
              </w:rPr>
            </w:pPr>
            <w:r>
              <w:rPr>
                <w:rFonts w:hint="eastAsia"/>
                <w:sz w:val="21"/>
              </w:rPr>
              <w:t>pcjump</w:t>
            </w:r>
          </w:p>
        </w:tc>
        <w:tc>
          <w:tcPr>
            <w:tcW w:w="402" w:type="pct"/>
            <w:shd w:val="clear" w:color="000000" w:fill="FFFFFF"/>
          </w:tcPr>
          <w:p w14:paraId="6B104FD1" w14:textId="0B4AB53B" w:rsidR="00364E38" w:rsidRDefault="00364E38" w:rsidP="00143A29">
            <w:pPr>
              <w:jc w:val="center"/>
              <w:rPr>
                <w:sz w:val="21"/>
              </w:rPr>
            </w:pPr>
            <w:r>
              <w:rPr>
                <w:rFonts w:hint="eastAsia"/>
                <w:sz w:val="21"/>
              </w:rPr>
              <w:t>32</w:t>
            </w:r>
          </w:p>
        </w:tc>
        <w:tc>
          <w:tcPr>
            <w:tcW w:w="3313" w:type="pct"/>
            <w:shd w:val="clear" w:color="000000" w:fill="FFFFFF"/>
          </w:tcPr>
          <w:p w14:paraId="6BD2E595" w14:textId="79C0C890" w:rsidR="00364E38" w:rsidRDefault="00364E38" w:rsidP="00143A29">
            <w:pPr>
              <w:jc w:val="center"/>
              <w:rPr>
                <w:sz w:val="21"/>
              </w:rPr>
            </w:pPr>
            <w:r>
              <w:rPr>
                <w:sz w:val="21"/>
              </w:rPr>
              <w:t>J</w:t>
            </w:r>
            <w:r>
              <w:rPr>
                <w:rFonts w:hint="eastAsia"/>
                <w:sz w:val="21"/>
              </w:rPr>
              <w:t>ump</w:t>
            </w:r>
            <w:r>
              <w:rPr>
                <w:rFonts w:hint="eastAsia"/>
                <w:sz w:val="21"/>
              </w:rPr>
              <w:t>指令跳转地址</w:t>
            </w:r>
          </w:p>
        </w:tc>
      </w:tr>
      <w:tr w:rsidR="00364E38" w:rsidRPr="00DB60F4" w14:paraId="7C427141" w14:textId="77777777" w:rsidTr="003E68FA">
        <w:trPr>
          <w:jc w:val="center"/>
        </w:trPr>
        <w:tc>
          <w:tcPr>
            <w:tcW w:w="1285" w:type="pct"/>
            <w:shd w:val="clear" w:color="000000" w:fill="FFFFFF"/>
          </w:tcPr>
          <w:p w14:paraId="56A0EC08" w14:textId="3F251E81" w:rsidR="00364E38" w:rsidRDefault="00364E38" w:rsidP="00143A29">
            <w:pPr>
              <w:jc w:val="center"/>
              <w:rPr>
                <w:sz w:val="21"/>
              </w:rPr>
            </w:pPr>
            <w:r>
              <w:rPr>
                <w:rFonts w:hint="eastAsia"/>
                <w:sz w:val="21"/>
              </w:rPr>
              <w:t>imm</w:t>
            </w:r>
          </w:p>
        </w:tc>
        <w:tc>
          <w:tcPr>
            <w:tcW w:w="402" w:type="pct"/>
            <w:shd w:val="clear" w:color="000000" w:fill="FFFFFF"/>
          </w:tcPr>
          <w:p w14:paraId="768BDF12" w14:textId="473D5239" w:rsidR="00364E38" w:rsidRDefault="00364E38" w:rsidP="00143A29">
            <w:pPr>
              <w:jc w:val="center"/>
              <w:rPr>
                <w:sz w:val="21"/>
              </w:rPr>
            </w:pPr>
            <w:r>
              <w:rPr>
                <w:rFonts w:hint="eastAsia"/>
                <w:sz w:val="21"/>
              </w:rPr>
              <w:t>32</w:t>
            </w:r>
          </w:p>
        </w:tc>
        <w:tc>
          <w:tcPr>
            <w:tcW w:w="3313" w:type="pct"/>
            <w:shd w:val="clear" w:color="000000" w:fill="FFFFFF"/>
          </w:tcPr>
          <w:p w14:paraId="6EF9B284" w14:textId="04EE343E" w:rsidR="00364E38" w:rsidRDefault="00364E38" w:rsidP="00143A29">
            <w:pPr>
              <w:jc w:val="center"/>
              <w:rPr>
                <w:sz w:val="21"/>
              </w:rPr>
            </w:pPr>
            <w:r>
              <w:rPr>
                <w:rFonts w:hint="eastAsia"/>
                <w:sz w:val="21"/>
              </w:rPr>
              <w:t>I</w:t>
            </w:r>
            <w:r>
              <w:rPr>
                <w:rFonts w:hint="eastAsia"/>
                <w:sz w:val="21"/>
              </w:rPr>
              <w:t>型指令立即数扩展</w:t>
            </w:r>
          </w:p>
        </w:tc>
      </w:tr>
      <w:tr w:rsidR="00364E38" w:rsidRPr="00DB60F4" w14:paraId="6912DAF5" w14:textId="77777777" w:rsidTr="003E68FA">
        <w:trPr>
          <w:jc w:val="center"/>
        </w:trPr>
        <w:tc>
          <w:tcPr>
            <w:tcW w:w="1285" w:type="pct"/>
            <w:shd w:val="clear" w:color="000000" w:fill="FFFFFF"/>
          </w:tcPr>
          <w:p w14:paraId="0E53C79F" w14:textId="782001C1" w:rsidR="00364E38" w:rsidRDefault="00364E38" w:rsidP="00143A29">
            <w:pPr>
              <w:jc w:val="center"/>
              <w:rPr>
                <w:sz w:val="21"/>
              </w:rPr>
            </w:pPr>
            <w:r>
              <w:rPr>
                <w:sz w:val="21"/>
              </w:rPr>
              <w:t>H</w:t>
            </w:r>
            <w:r>
              <w:rPr>
                <w:rFonts w:hint="eastAsia"/>
                <w:sz w:val="21"/>
              </w:rPr>
              <w:t>au</w:t>
            </w:r>
            <w:r>
              <w:rPr>
                <w:sz w:val="21"/>
              </w:rPr>
              <w:t>lt</w:t>
            </w:r>
          </w:p>
        </w:tc>
        <w:tc>
          <w:tcPr>
            <w:tcW w:w="402" w:type="pct"/>
            <w:shd w:val="clear" w:color="000000" w:fill="FFFFFF"/>
          </w:tcPr>
          <w:p w14:paraId="3F1DD589" w14:textId="70DF3F9D" w:rsidR="00364E38" w:rsidRDefault="00364E38" w:rsidP="00143A29">
            <w:pPr>
              <w:jc w:val="center"/>
              <w:rPr>
                <w:sz w:val="21"/>
              </w:rPr>
            </w:pPr>
            <w:r>
              <w:rPr>
                <w:rFonts w:hint="eastAsia"/>
                <w:sz w:val="21"/>
              </w:rPr>
              <w:t>1</w:t>
            </w:r>
          </w:p>
        </w:tc>
        <w:tc>
          <w:tcPr>
            <w:tcW w:w="3313" w:type="pct"/>
            <w:shd w:val="clear" w:color="000000" w:fill="FFFFFF"/>
          </w:tcPr>
          <w:p w14:paraId="7695BA23" w14:textId="5A5AA679" w:rsidR="00364E38" w:rsidRDefault="00364E38" w:rsidP="00143A29">
            <w:pPr>
              <w:jc w:val="center"/>
              <w:rPr>
                <w:sz w:val="21"/>
              </w:rPr>
            </w:pPr>
            <w:r>
              <w:rPr>
                <w:rFonts w:hint="eastAsia"/>
                <w:sz w:val="21"/>
              </w:rPr>
              <w:t>停机信号</w:t>
            </w:r>
          </w:p>
        </w:tc>
      </w:tr>
      <w:tr w:rsidR="00F8284B" w:rsidRPr="00DB60F4" w14:paraId="6BA9E472" w14:textId="77777777" w:rsidTr="00364E38">
        <w:trPr>
          <w:jc w:val="center"/>
        </w:trPr>
        <w:tc>
          <w:tcPr>
            <w:tcW w:w="5000" w:type="pct"/>
            <w:gridSpan w:val="3"/>
            <w:shd w:val="clear" w:color="auto" w:fill="E2EFD9" w:themeFill="accent6" w:themeFillTint="33"/>
          </w:tcPr>
          <w:p w14:paraId="07E15C98" w14:textId="056459F8" w:rsidR="00F8284B" w:rsidRPr="003E68FA" w:rsidRDefault="00364E38" w:rsidP="00143A29">
            <w:pPr>
              <w:jc w:val="center"/>
              <w:rPr>
                <w:b/>
                <w:sz w:val="21"/>
              </w:rPr>
            </w:pPr>
            <w:r w:rsidRPr="003E68FA">
              <w:rPr>
                <w:rFonts w:hint="eastAsia"/>
                <w:b/>
                <w:sz w:val="21"/>
              </w:rPr>
              <w:t>EX/MEM</w:t>
            </w:r>
            <w:r w:rsidRPr="003E68FA">
              <w:rPr>
                <w:rFonts w:hint="eastAsia"/>
                <w:b/>
                <w:sz w:val="21"/>
              </w:rPr>
              <w:t>段</w:t>
            </w:r>
          </w:p>
        </w:tc>
      </w:tr>
      <w:tr w:rsidR="00364E38" w14:paraId="0246F95A" w14:textId="77777777" w:rsidTr="003E68FA">
        <w:trPr>
          <w:jc w:val="center"/>
        </w:trPr>
        <w:tc>
          <w:tcPr>
            <w:tcW w:w="1285" w:type="pct"/>
            <w:shd w:val="clear" w:color="000000" w:fill="FFFFFF"/>
          </w:tcPr>
          <w:p w14:paraId="570E24C7" w14:textId="36383399" w:rsidR="00364E38" w:rsidRDefault="003E68FA" w:rsidP="00143A29">
            <w:pPr>
              <w:jc w:val="center"/>
              <w:rPr>
                <w:sz w:val="21"/>
              </w:rPr>
            </w:pPr>
            <w:r>
              <w:rPr>
                <w:sz w:val="21"/>
              </w:rPr>
              <w:t>r</w:t>
            </w:r>
            <w:r>
              <w:rPr>
                <w:rFonts w:hint="eastAsia"/>
                <w:sz w:val="21"/>
              </w:rPr>
              <w:t>esult</w:t>
            </w:r>
          </w:p>
        </w:tc>
        <w:tc>
          <w:tcPr>
            <w:tcW w:w="402" w:type="pct"/>
            <w:shd w:val="clear" w:color="000000" w:fill="FFFFFF"/>
          </w:tcPr>
          <w:p w14:paraId="54A5D795" w14:textId="77777777" w:rsidR="00364E38" w:rsidRDefault="00364E38" w:rsidP="00143A29">
            <w:pPr>
              <w:jc w:val="center"/>
              <w:rPr>
                <w:sz w:val="21"/>
              </w:rPr>
            </w:pPr>
            <w:r>
              <w:rPr>
                <w:rFonts w:hint="eastAsia"/>
                <w:sz w:val="21"/>
              </w:rPr>
              <w:t>32</w:t>
            </w:r>
          </w:p>
        </w:tc>
        <w:tc>
          <w:tcPr>
            <w:tcW w:w="3313" w:type="pct"/>
            <w:shd w:val="clear" w:color="000000" w:fill="FFFFFF"/>
          </w:tcPr>
          <w:p w14:paraId="794C618B" w14:textId="5AA68556" w:rsidR="00364E38" w:rsidRDefault="003E68FA" w:rsidP="00143A29">
            <w:pPr>
              <w:jc w:val="center"/>
              <w:rPr>
                <w:sz w:val="21"/>
              </w:rPr>
            </w:pPr>
            <w:r>
              <w:rPr>
                <w:rFonts w:hint="eastAsia"/>
                <w:sz w:val="21"/>
              </w:rPr>
              <w:t>ALU</w:t>
            </w:r>
            <w:r>
              <w:rPr>
                <w:rFonts w:hint="eastAsia"/>
                <w:sz w:val="21"/>
              </w:rPr>
              <w:t>运算结果</w:t>
            </w:r>
          </w:p>
        </w:tc>
      </w:tr>
      <w:tr w:rsidR="003E68FA" w14:paraId="450AA3DF" w14:textId="77777777" w:rsidTr="003E68FA">
        <w:trPr>
          <w:jc w:val="center"/>
        </w:trPr>
        <w:tc>
          <w:tcPr>
            <w:tcW w:w="1285" w:type="pct"/>
            <w:shd w:val="clear" w:color="000000" w:fill="FFFFFF"/>
          </w:tcPr>
          <w:p w14:paraId="276AE987" w14:textId="74E096AB" w:rsidR="003E68FA" w:rsidRDefault="003E68FA" w:rsidP="00143A29">
            <w:pPr>
              <w:jc w:val="center"/>
              <w:rPr>
                <w:sz w:val="21"/>
              </w:rPr>
            </w:pPr>
            <w:r>
              <w:rPr>
                <w:rFonts w:hint="eastAsia"/>
                <w:sz w:val="21"/>
              </w:rPr>
              <w:lastRenderedPageBreak/>
              <w:t>RB</w:t>
            </w:r>
          </w:p>
        </w:tc>
        <w:tc>
          <w:tcPr>
            <w:tcW w:w="402" w:type="pct"/>
            <w:shd w:val="clear" w:color="000000" w:fill="FFFFFF"/>
          </w:tcPr>
          <w:p w14:paraId="4B8DA234" w14:textId="4DE2A790" w:rsidR="003E68FA" w:rsidRDefault="003E68FA" w:rsidP="00143A29">
            <w:pPr>
              <w:jc w:val="center"/>
              <w:rPr>
                <w:sz w:val="21"/>
              </w:rPr>
            </w:pPr>
            <w:r>
              <w:rPr>
                <w:rFonts w:hint="eastAsia"/>
                <w:sz w:val="21"/>
              </w:rPr>
              <w:t>32</w:t>
            </w:r>
          </w:p>
        </w:tc>
        <w:tc>
          <w:tcPr>
            <w:tcW w:w="3313" w:type="pct"/>
            <w:shd w:val="clear" w:color="000000" w:fill="FFFFFF"/>
          </w:tcPr>
          <w:p w14:paraId="13948DA5" w14:textId="7C767D6E" w:rsidR="003E68FA" w:rsidRDefault="003E68FA" w:rsidP="00143A29">
            <w:pPr>
              <w:jc w:val="center"/>
              <w:rPr>
                <w:sz w:val="21"/>
              </w:rPr>
            </w:pPr>
            <w:r>
              <w:rPr>
                <w:rFonts w:hint="eastAsia"/>
                <w:sz w:val="21"/>
              </w:rPr>
              <w:t>同</w:t>
            </w:r>
            <w:r>
              <w:rPr>
                <w:rFonts w:hint="eastAsia"/>
                <w:sz w:val="21"/>
              </w:rPr>
              <w:t>ID/EX</w:t>
            </w:r>
            <w:r>
              <w:rPr>
                <w:rFonts w:hint="eastAsia"/>
                <w:sz w:val="21"/>
              </w:rPr>
              <w:t>段</w:t>
            </w:r>
          </w:p>
        </w:tc>
      </w:tr>
      <w:tr w:rsidR="003E68FA" w14:paraId="1EB3A358" w14:textId="77777777" w:rsidTr="003E68FA">
        <w:trPr>
          <w:jc w:val="center"/>
        </w:trPr>
        <w:tc>
          <w:tcPr>
            <w:tcW w:w="1285" w:type="pct"/>
            <w:shd w:val="clear" w:color="000000" w:fill="FFFFFF"/>
          </w:tcPr>
          <w:p w14:paraId="08A7CE9E" w14:textId="71F7AC9C" w:rsidR="003E68FA" w:rsidRDefault="003E68FA" w:rsidP="00143A29">
            <w:pPr>
              <w:jc w:val="center"/>
              <w:rPr>
                <w:sz w:val="21"/>
              </w:rPr>
            </w:pPr>
            <w:r>
              <w:rPr>
                <w:sz w:val="21"/>
              </w:rPr>
              <w:t>m</w:t>
            </w:r>
            <w:r>
              <w:rPr>
                <w:rFonts w:hint="eastAsia"/>
                <w:sz w:val="21"/>
              </w:rPr>
              <w:t>em</w:t>
            </w:r>
            <w:r>
              <w:rPr>
                <w:sz w:val="21"/>
              </w:rPr>
              <w:t>W, rWE, hault</w:t>
            </w:r>
            <w:r>
              <w:rPr>
                <w:rFonts w:hint="eastAsia"/>
                <w:sz w:val="21"/>
              </w:rPr>
              <w:t>,lh</w:t>
            </w:r>
            <w:r>
              <w:rPr>
                <w:sz w:val="21"/>
              </w:rPr>
              <w:t>,memread</w:t>
            </w:r>
          </w:p>
        </w:tc>
        <w:tc>
          <w:tcPr>
            <w:tcW w:w="402" w:type="pct"/>
            <w:shd w:val="clear" w:color="000000" w:fill="FFFFFF"/>
          </w:tcPr>
          <w:p w14:paraId="28AE33BB" w14:textId="55665C4D" w:rsidR="003E68FA" w:rsidRDefault="003E68FA" w:rsidP="00143A29">
            <w:pPr>
              <w:jc w:val="center"/>
              <w:rPr>
                <w:sz w:val="21"/>
              </w:rPr>
            </w:pPr>
            <w:r>
              <w:rPr>
                <w:rFonts w:hint="eastAsia"/>
                <w:sz w:val="21"/>
              </w:rPr>
              <w:t>1</w:t>
            </w:r>
          </w:p>
        </w:tc>
        <w:tc>
          <w:tcPr>
            <w:tcW w:w="3313" w:type="pct"/>
            <w:shd w:val="clear" w:color="000000" w:fill="FFFFFF"/>
          </w:tcPr>
          <w:p w14:paraId="3E03467B" w14:textId="29C4D0A5" w:rsidR="003E68FA" w:rsidRDefault="003E68FA" w:rsidP="00143A29">
            <w:pPr>
              <w:jc w:val="center"/>
              <w:rPr>
                <w:sz w:val="21"/>
              </w:rPr>
            </w:pPr>
            <w:r>
              <w:rPr>
                <w:rFonts w:hint="eastAsia"/>
                <w:sz w:val="21"/>
              </w:rPr>
              <w:t>同</w:t>
            </w:r>
            <w:r>
              <w:rPr>
                <w:rFonts w:hint="eastAsia"/>
                <w:sz w:val="21"/>
              </w:rPr>
              <w:t>ID/EX</w:t>
            </w:r>
            <w:r>
              <w:rPr>
                <w:rFonts w:hint="eastAsia"/>
                <w:sz w:val="21"/>
              </w:rPr>
              <w:t>段</w:t>
            </w:r>
          </w:p>
        </w:tc>
      </w:tr>
      <w:tr w:rsidR="003E68FA" w14:paraId="241E02C5" w14:textId="77777777" w:rsidTr="003E68FA">
        <w:trPr>
          <w:jc w:val="center"/>
        </w:trPr>
        <w:tc>
          <w:tcPr>
            <w:tcW w:w="1285" w:type="pct"/>
            <w:shd w:val="clear" w:color="000000" w:fill="FFFFFF"/>
          </w:tcPr>
          <w:p w14:paraId="7B88820C" w14:textId="258C8A5B" w:rsidR="003E68FA" w:rsidRDefault="003E68FA" w:rsidP="00143A29">
            <w:pPr>
              <w:jc w:val="center"/>
              <w:rPr>
                <w:sz w:val="21"/>
              </w:rPr>
            </w:pPr>
            <w:r>
              <w:rPr>
                <w:rFonts w:hint="eastAsia"/>
                <w:sz w:val="21"/>
              </w:rPr>
              <w:t>rW</w:t>
            </w:r>
          </w:p>
        </w:tc>
        <w:tc>
          <w:tcPr>
            <w:tcW w:w="402" w:type="pct"/>
            <w:shd w:val="clear" w:color="000000" w:fill="FFFFFF"/>
          </w:tcPr>
          <w:p w14:paraId="3EF208BC" w14:textId="204469F7" w:rsidR="003E68FA" w:rsidRDefault="003E68FA" w:rsidP="00143A29">
            <w:pPr>
              <w:jc w:val="center"/>
              <w:rPr>
                <w:sz w:val="21"/>
              </w:rPr>
            </w:pPr>
            <w:r>
              <w:rPr>
                <w:rFonts w:hint="eastAsia"/>
                <w:sz w:val="21"/>
              </w:rPr>
              <w:t>5</w:t>
            </w:r>
          </w:p>
        </w:tc>
        <w:tc>
          <w:tcPr>
            <w:tcW w:w="3313" w:type="pct"/>
            <w:shd w:val="clear" w:color="000000" w:fill="FFFFFF"/>
          </w:tcPr>
          <w:p w14:paraId="6645F03B" w14:textId="443D2FF0" w:rsidR="003E68FA" w:rsidRDefault="003E68FA" w:rsidP="00143A29">
            <w:pPr>
              <w:jc w:val="center"/>
              <w:rPr>
                <w:sz w:val="21"/>
              </w:rPr>
            </w:pPr>
            <w:r>
              <w:rPr>
                <w:rFonts w:hint="eastAsia"/>
                <w:sz w:val="21"/>
              </w:rPr>
              <w:t>同</w:t>
            </w:r>
            <w:r>
              <w:rPr>
                <w:rFonts w:hint="eastAsia"/>
                <w:sz w:val="21"/>
              </w:rPr>
              <w:t>ID/EX</w:t>
            </w:r>
            <w:r>
              <w:rPr>
                <w:rFonts w:hint="eastAsia"/>
                <w:sz w:val="21"/>
              </w:rPr>
              <w:t>段</w:t>
            </w:r>
          </w:p>
        </w:tc>
      </w:tr>
      <w:tr w:rsidR="00F8284B" w:rsidRPr="00DB60F4" w14:paraId="50A84821" w14:textId="77777777" w:rsidTr="003E68FA">
        <w:trPr>
          <w:jc w:val="center"/>
        </w:trPr>
        <w:tc>
          <w:tcPr>
            <w:tcW w:w="5000" w:type="pct"/>
            <w:gridSpan w:val="3"/>
            <w:shd w:val="clear" w:color="auto" w:fill="E2EFD9" w:themeFill="accent6" w:themeFillTint="33"/>
          </w:tcPr>
          <w:p w14:paraId="69FE023A" w14:textId="087E2F5B" w:rsidR="00F8284B" w:rsidRPr="003E68FA" w:rsidRDefault="003E68FA" w:rsidP="00143A29">
            <w:pPr>
              <w:jc w:val="center"/>
              <w:rPr>
                <w:b/>
                <w:sz w:val="21"/>
              </w:rPr>
            </w:pPr>
            <w:r w:rsidRPr="003E68FA">
              <w:rPr>
                <w:rFonts w:hint="eastAsia"/>
                <w:b/>
                <w:sz w:val="21"/>
              </w:rPr>
              <w:t>MEM/WB</w:t>
            </w:r>
            <w:r w:rsidRPr="003E68FA">
              <w:rPr>
                <w:rFonts w:hint="eastAsia"/>
                <w:b/>
                <w:sz w:val="21"/>
              </w:rPr>
              <w:t>段</w:t>
            </w:r>
          </w:p>
        </w:tc>
      </w:tr>
      <w:tr w:rsidR="003E68FA" w14:paraId="4C9FBB95" w14:textId="77777777" w:rsidTr="00143A29">
        <w:trPr>
          <w:jc w:val="center"/>
        </w:trPr>
        <w:tc>
          <w:tcPr>
            <w:tcW w:w="1285" w:type="pct"/>
            <w:shd w:val="clear" w:color="000000" w:fill="FFFFFF"/>
          </w:tcPr>
          <w:p w14:paraId="0B5E0BD8" w14:textId="4C0FB6C4" w:rsidR="003E68FA" w:rsidRDefault="003E68FA" w:rsidP="00143A29">
            <w:pPr>
              <w:jc w:val="center"/>
              <w:rPr>
                <w:sz w:val="21"/>
              </w:rPr>
            </w:pPr>
            <w:r>
              <w:rPr>
                <w:sz w:val="21"/>
              </w:rPr>
              <w:t>memvalue</w:t>
            </w:r>
          </w:p>
        </w:tc>
        <w:tc>
          <w:tcPr>
            <w:tcW w:w="402" w:type="pct"/>
            <w:shd w:val="clear" w:color="000000" w:fill="FFFFFF"/>
          </w:tcPr>
          <w:p w14:paraId="31F90DB9" w14:textId="7B1CF882" w:rsidR="003E68FA" w:rsidRDefault="003E68FA" w:rsidP="00143A29">
            <w:pPr>
              <w:jc w:val="center"/>
              <w:rPr>
                <w:sz w:val="21"/>
              </w:rPr>
            </w:pPr>
            <w:r>
              <w:rPr>
                <w:rFonts w:hint="eastAsia"/>
                <w:sz w:val="21"/>
              </w:rPr>
              <w:t>32</w:t>
            </w:r>
          </w:p>
        </w:tc>
        <w:tc>
          <w:tcPr>
            <w:tcW w:w="3313" w:type="pct"/>
            <w:shd w:val="clear" w:color="000000" w:fill="FFFFFF"/>
          </w:tcPr>
          <w:p w14:paraId="3A904B26" w14:textId="5713C5FE" w:rsidR="003E68FA" w:rsidRDefault="003E68FA" w:rsidP="00143A29">
            <w:pPr>
              <w:jc w:val="center"/>
              <w:rPr>
                <w:sz w:val="21"/>
              </w:rPr>
            </w:pPr>
            <w:r>
              <w:rPr>
                <w:rFonts w:hint="eastAsia"/>
                <w:sz w:val="21"/>
              </w:rPr>
              <w:t>读内存段的值</w:t>
            </w:r>
          </w:p>
        </w:tc>
      </w:tr>
      <w:tr w:rsidR="003E68FA" w14:paraId="4CCA9207" w14:textId="77777777" w:rsidTr="00143A29">
        <w:trPr>
          <w:jc w:val="center"/>
        </w:trPr>
        <w:tc>
          <w:tcPr>
            <w:tcW w:w="1285" w:type="pct"/>
            <w:shd w:val="clear" w:color="000000" w:fill="FFFFFF"/>
          </w:tcPr>
          <w:p w14:paraId="22966016" w14:textId="755376FC" w:rsidR="003E68FA" w:rsidRDefault="003E68FA" w:rsidP="00143A29">
            <w:pPr>
              <w:jc w:val="center"/>
              <w:rPr>
                <w:sz w:val="21"/>
              </w:rPr>
            </w:pPr>
            <w:r>
              <w:rPr>
                <w:sz w:val="21"/>
              </w:rPr>
              <w:t>result</w:t>
            </w:r>
          </w:p>
        </w:tc>
        <w:tc>
          <w:tcPr>
            <w:tcW w:w="402" w:type="pct"/>
            <w:shd w:val="clear" w:color="000000" w:fill="FFFFFF"/>
          </w:tcPr>
          <w:p w14:paraId="7DF0DE31" w14:textId="2C93C010" w:rsidR="003E68FA" w:rsidRDefault="003E68FA" w:rsidP="00143A29">
            <w:pPr>
              <w:jc w:val="center"/>
              <w:rPr>
                <w:sz w:val="21"/>
              </w:rPr>
            </w:pPr>
            <w:r>
              <w:rPr>
                <w:rFonts w:hint="eastAsia"/>
                <w:sz w:val="21"/>
              </w:rPr>
              <w:t>32</w:t>
            </w:r>
          </w:p>
        </w:tc>
        <w:tc>
          <w:tcPr>
            <w:tcW w:w="3313" w:type="pct"/>
            <w:shd w:val="clear" w:color="000000" w:fill="FFFFFF"/>
          </w:tcPr>
          <w:p w14:paraId="1C88F277" w14:textId="6002C56B" w:rsidR="003E68FA" w:rsidRDefault="003E68FA" w:rsidP="00143A29">
            <w:pPr>
              <w:jc w:val="center"/>
              <w:rPr>
                <w:sz w:val="21"/>
              </w:rPr>
            </w:pPr>
            <w:r w:rsidRPr="003E68FA">
              <w:rPr>
                <w:rFonts w:hint="eastAsia"/>
                <w:sz w:val="21"/>
              </w:rPr>
              <w:t>同</w:t>
            </w:r>
            <w:r w:rsidRPr="003E68FA">
              <w:rPr>
                <w:rFonts w:hint="eastAsia"/>
                <w:sz w:val="21"/>
              </w:rPr>
              <w:t>EX/MEM</w:t>
            </w:r>
            <w:r w:rsidRPr="003E68FA">
              <w:rPr>
                <w:rFonts w:hint="eastAsia"/>
                <w:sz w:val="21"/>
              </w:rPr>
              <w:t>段</w:t>
            </w:r>
          </w:p>
        </w:tc>
      </w:tr>
      <w:tr w:rsidR="003E68FA" w14:paraId="57D3F1B6" w14:textId="77777777" w:rsidTr="00143A29">
        <w:trPr>
          <w:jc w:val="center"/>
        </w:trPr>
        <w:tc>
          <w:tcPr>
            <w:tcW w:w="1285" w:type="pct"/>
            <w:shd w:val="clear" w:color="000000" w:fill="FFFFFF"/>
          </w:tcPr>
          <w:p w14:paraId="5AE39E4D" w14:textId="18B5E97A" w:rsidR="003E68FA" w:rsidRDefault="003E68FA" w:rsidP="00143A29">
            <w:pPr>
              <w:jc w:val="center"/>
              <w:rPr>
                <w:sz w:val="21"/>
              </w:rPr>
            </w:pPr>
            <w:r>
              <w:rPr>
                <w:sz w:val="21"/>
              </w:rPr>
              <w:t>m</w:t>
            </w:r>
            <w:r>
              <w:rPr>
                <w:rFonts w:hint="eastAsia"/>
                <w:sz w:val="21"/>
              </w:rPr>
              <w:t>emread</w:t>
            </w:r>
            <w:r>
              <w:rPr>
                <w:sz w:val="21"/>
              </w:rPr>
              <w:t>, rWE, hault</w:t>
            </w:r>
          </w:p>
        </w:tc>
        <w:tc>
          <w:tcPr>
            <w:tcW w:w="402" w:type="pct"/>
            <w:shd w:val="clear" w:color="000000" w:fill="FFFFFF"/>
          </w:tcPr>
          <w:p w14:paraId="693CDB45" w14:textId="42C33D9A" w:rsidR="003E68FA" w:rsidRDefault="003E68FA" w:rsidP="00143A29">
            <w:pPr>
              <w:jc w:val="center"/>
              <w:rPr>
                <w:sz w:val="21"/>
              </w:rPr>
            </w:pPr>
            <w:r>
              <w:rPr>
                <w:rFonts w:hint="eastAsia"/>
                <w:sz w:val="21"/>
              </w:rPr>
              <w:t>1</w:t>
            </w:r>
          </w:p>
        </w:tc>
        <w:tc>
          <w:tcPr>
            <w:tcW w:w="3313" w:type="pct"/>
            <w:shd w:val="clear" w:color="000000" w:fill="FFFFFF"/>
          </w:tcPr>
          <w:p w14:paraId="5EB4C41A" w14:textId="7688E022" w:rsidR="003E68FA" w:rsidRPr="003E68FA" w:rsidRDefault="003E68FA" w:rsidP="00143A29">
            <w:pPr>
              <w:jc w:val="center"/>
              <w:rPr>
                <w:sz w:val="21"/>
              </w:rPr>
            </w:pPr>
            <w:r w:rsidRPr="003E68FA">
              <w:rPr>
                <w:rFonts w:hint="eastAsia"/>
                <w:sz w:val="21"/>
              </w:rPr>
              <w:t>同</w:t>
            </w:r>
            <w:r w:rsidRPr="003E68FA">
              <w:rPr>
                <w:rFonts w:hint="eastAsia"/>
                <w:sz w:val="21"/>
              </w:rPr>
              <w:t>EX/MEM</w:t>
            </w:r>
            <w:r w:rsidRPr="003E68FA">
              <w:rPr>
                <w:rFonts w:hint="eastAsia"/>
                <w:sz w:val="21"/>
              </w:rPr>
              <w:t>段</w:t>
            </w:r>
          </w:p>
        </w:tc>
      </w:tr>
      <w:tr w:rsidR="003E68FA" w14:paraId="3F6A4383" w14:textId="77777777" w:rsidTr="00143A29">
        <w:trPr>
          <w:jc w:val="center"/>
        </w:trPr>
        <w:tc>
          <w:tcPr>
            <w:tcW w:w="1285" w:type="pct"/>
            <w:shd w:val="clear" w:color="000000" w:fill="FFFFFF"/>
          </w:tcPr>
          <w:p w14:paraId="228652BE" w14:textId="0FD3737D" w:rsidR="003E68FA" w:rsidRDefault="003E68FA" w:rsidP="00143A29">
            <w:pPr>
              <w:jc w:val="center"/>
              <w:rPr>
                <w:sz w:val="21"/>
              </w:rPr>
            </w:pPr>
            <w:r>
              <w:rPr>
                <w:sz w:val="21"/>
              </w:rPr>
              <w:t>rW</w:t>
            </w:r>
          </w:p>
        </w:tc>
        <w:tc>
          <w:tcPr>
            <w:tcW w:w="402" w:type="pct"/>
            <w:shd w:val="clear" w:color="000000" w:fill="FFFFFF"/>
          </w:tcPr>
          <w:p w14:paraId="16210F14" w14:textId="51FACDDA" w:rsidR="003E68FA" w:rsidRDefault="003E68FA" w:rsidP="00143A29">
            <w:pPr>
              <w:jc w:val="center"/>
              <w:rPr>
                <w:sz w:val="21"/>
              </w:rPr>
            </w:pPr>
            <w:r>
              <w:rPr>
                <w:rFonts w:hint="eastAsia"/>
                <w:sz w:val="21"/>
              </w:rPr>
              <w:t>5</w:t>
            </w:r>
          </w:p>
        </w:tc>
        <w:tc>
          <w:tcPr>
            <w:tcW w:w="3313" w:type="pct"/>
            <w:shd w:val="clear" w:color="000000" w:fill="FFFFFF"/>
          </w:tcPr>
          <w:p w14:paraId="0D4C33C2" w14:textId="03DB7047" w:rsidR="003E68FA" w:rsidRPr="003E68FA" w:rsidRDefault="003E68FA" w:rsidP="00143A29">
            <w:pPr>
              <w:jc w:val="center"/>
              <w:rPr>
                <w:sz w:val="21"/>
              </w:rPr>
            </w:pPr>
            <w:r w:rsidRPr="003E68FA">
              <w:rPr>
                <w:rFonts w:hint="eastAsia"/>
                <w:sz w:val="21"/>
              </w:rPr>
              <w:t>同</w:t>
            </w:r>
            <w:r w:rsidRPr="003E68FA">
              <w:rPr>
                <w:rFonts w:hint="eastAsia"/>
                <w:sz w:val="21"/>
              </w:rPr>
              <w:t>EX/MEM</w:t>
            </w:r>
            <w:r w:rsidRPr="003E68FA">
              <w:rPr>
                <w:rFonts w:hint="eastAsia"/>
                <w:sz w:val="21"/>
              </w:rPr>
              <w:t>段</w:t>
            </w:r>
          </w:p>
        </w:tc>
      </w:tr>
    </w:tbl>
    <w:p w14:paraId="4B301234" w14:textId="7579A4DE" w:rsidR="005A757B" w:rsidRPr="00DF0CA4" w:rsidRDefault="005A757B" w:rsidP="00DF0CA4">
      <w:pPr>
        <w:pStyle w:val="a3"/>
        <w:ind w:firstLine="480"/>
      </w:pPr>
    </w:p>
    <w:p w14:paraId="5500589D" w14:textId="08709DD9" w:rsidR="00D119C4" w:rsidRPr="00D119C4" w:rsidRDefault="00667D2D" w:rsidP="00D119C4">
      <w:pPr>
        <w:pStyle w:val="30"/>
        <w:tabs>
          <w:tab w:val="left" w:pos="1080"/>
        </w:tabs>
        <w:spacing w:beforeLines="0" w:before="229" w:afterLines="0" w:after="229"/>
      </w:pPr>
      <w:r>
        <w:rPr>
          <w:rFonts w:hint="eastAsia"/>
        </w:rPr>
        <w:t>理想流水线设计</w:t>
      </w:r>
    </w:p>
    <w:p w14:paraId="6CA1A2BC" w14:textId="11B506A5" w:rsidR="00D119C4" w:rsidRDefault="00D119C4" w:rsidP="00D119C4">
      <w:r>
        <w:tab/>
        <w:t>IF</w:t>
      </w:r>
      <w:r>
        <w:rPr>
          <w:rFonts w:hint="eastAsia"/>
        </w:rPr>
        <w:t>段包含</w:t>
      </w:r>
      <w:r>
        <w:rPr>
          <w:rFonts w:hint="eastAsia"/>
        </w:rPr>
        <w:t>ROM</w:t>
      </w:r>
      <w:r>
        <w:rPr>
          <w:rFonts w:hint="eastAsia"/>
        </w:rPr>
        <w:t>，</w:t>
      </w:r>
      <w:r>
        <w:rPr>
          <w:rFonts w:hint="eastAsia"/>
        </w:rPr>
        <w:t>PC</w:t>
      </w:r>
      <w:r>
        <w:rPr>
          <w:rFonts w:hint="eastAsia"/>
        </w:rPr>
        <w:t>，向下一段输出当前</w:t>
      </w:r>
      <w:r>
        <w:rPr>
          <w:rFonts w:hint="eastAsia"/>
        </w:rPr>
        <w:t>pc</w:t>
      </w:r>
      <w:r>
        <w:rPr>
          <w:rFonts w:hint="eastAsia"/>
        </w:rPr>
        <w:t>的值，当前指令的机器码。</w:t>
      </w:r>
    </w:p>
    <w:p w14:paraId="68CC926C" w14:textId="0391A989" w:rsidR="00D119C4" w:rsidRDefault="00D119C4" w:rsidP="00D119C4">
      <w:r>
        <w:tab/>
        <w:t>ID</w:t>
      </w:r>
      <w:r>
        <w:rPr>
          <w:rFonts w:hint="eastAsia"/>
        </w:rPr>
        <w:t>段包含</w:t>
      </w:r>
      <w:r>
        <w:t>REG</w:t>
      </w:r>
      <w:r>
        <w:rPr>
          <w:rFonts w:hint="eastAsia"/>
        </w:rPr>
        <w:t>，</w:t>
      </w:r>
      <w:r>
        <w:t>CONTORL</w:t>
      </w:r>
      <w:r>
        <w:rPr>
          <w:rFonts w:hint="eastAsia"/>
        </w:rPr>
        <w:t>，</w:t>
      </w:r>
      <w:r>
        <w:t>DECODER</w:t>
      </w:r>
      <w:r>
        <w:rPr>
          <w:rFonts w:hint="eastAsia"/>
        </w:rPr>
        <w:t>，</w:t>
      </w:r>
      <w:r>
        <w:rPr>
          <w:rFonts w:hint="eastAsia"/>
        </w:rPr>
        <w:t>Syscall</w:t>
      </w:r>
      <w:r>
        <w:rPr>
          <w:rFonts w:hint="eastAsia"/>
        </w:rPr>
        <w:t>（处理中断），解析指令格式，生成控制信号，</w:t>
      </w:r>
      <w:r w:rsidR="005A757B">
        <w:rPr>
          <w:rFonts w:hint="eastAsia"/>
        </w:rPr>
        <w:t>读取寄存器的值</w:t>
      </w:r>
      <w:r>
        <w:rPr>
          <w:rFonts w:hint="eastAsia"/>
        </w:rPr>
        <w:t>。向下一段输出控制信号、寄存器</w:t>
      </w:r>
      <w:r>
        <w:rPr>
          <w:rFonts w:hint="eastAsia"/>
        </w:rPr>
        <w:t>RA</w:t>
      </w:r>
      <w:r>
        <w:rPr>
          <w:rFonts w:hint="eastAsia"/>
        </w:rPr>
        <w:t>、</w:t>
      </w:r>
      <w:r>
        <w:rPr>
          <w:rFonts w:hint="eastAsia"/>
        </w:rPr>
        <w:t>RB</w:t>
      </w:r>
      <w:r>
        <w:rPr>
          <w:rFonts w:hint="eastAsia"/>
        </w:rPr>
        <w:t>的值，</w:t>
      </w:r>
      <w:r>
        <w:t>Syscall</w:t>
      </w:r>
      <w:r>
        <w:rPr>
          <w:rFonts w:hint="eastAsia"/>
        </w:rPr>
        <w:t>输出的停机信号，</w:t>
      </w:r>
      <w:r>
        <w:rPr>
          <w:rFonts w:hint="eastAsia"/>
        </w:rPr>
        <w:t>decoder</w:t>
      </w:r>
      <w:r>
        <w:rPr>
          <w:rFonts w:hint="eastAsia"/>
        </w:rPr>
        <w:t>解析出的立即数</w:t>
      </w:r>
      <w:r w:rsidR="005A757B">
        <w:rPr>
          <w:rFonts w:hint="eastAsia"/>
        </w:rPr>
        <w:t>，</w:t>
      </w:r>
      <w:r w:rsidR="005A757B">
        <w:rPr>
          <w:rFonts w:hint="eastAsia"/>
        </w:rPr>
        <w:t>ALU</w:t>
      </w:r>
      <w:r w:rsidR="005A757B">
        <w:rPr>
          <w:rFonts w:hint="eastAsia"/>
        </w:rPr>
        <w:t>操作码</w:t>
      </w:r>
      <w:r>
        <w:rPr>
          <w:rFonts w:hint="eastAsia"/>
        </w:rPr>
        <w:t>，写寄存器的编号。</w:t>
      </w:r>
    </w:p>
    <w:p w14:paraId="6E2603ED" w14:textId="6FE05CBE" w:rsidR="00D119C4" w:rsidRDefault="00D119C4" w:rsidP="00D119C4">
      <w:r>
        <w:tab/>
        <w:t>EX</w:t>
      </w:r>
      <w:r>
        <w:rPr>
          <w:rFonts w:hint="eastAsia"/>
        </w:rPr>
        <w:t>段包含</w:t>
      </w:r>
      <w:r>
        <w:rPr>
          <w:rFonts w:hint="eastAsia"/>
        </w:rPr>
        <w:t>ALU</w:t>
      </w:r>
      <w:r>
        <w:rPr>
          <w:rFonts w:hint="eastAsia"/>
        </w:rPr>
        <w:t>，</w:t>
      </w:r>
      <w:r>
        <w:rPr>
          <w:rFonts w:hint="eastAsia"/>
        </w:rPr>
        <w:t>NPC</w:t>
      </w:r>
      <w:r w:rsidR="005A757B">
        <w:rPr>
          <w:rFonts w:hint="eastAsia"/>
        </w:rPr>
        <w:t>，</w:t>
      </w:r>
      <w:r w:rsidR="005A757B">
        <w:rPr>
          <w:rFonts w:hint="eastAsia"/>
        </w:rPr>
        <w:t>A</w:t>
      </w:r>
      <w:r w:rsidR="005A757B">
        <w:t>LU</w:t>
      </w:r>
      <w:r w:rsidR="005A757B">
        <w:rPr>
          <w:rFonts w:hint="eastAsia"/>
        </w:rPr>
        <w:t>根据操作码进行运算，</w:t>
      </w:r>
      <w:r w:rsidR="005A757B">
        <w:rPr>
          <w:rFonts w:hint="eastAsia"/>
        </w:rPr>
        <w:t>NPC</w:t>
      </w:r>
      <w:r w:rsidR="005A757B">
        <w:rPr>
          <w:rFonts w:hint="eastAsia"/>
        </w:rPr>
        <w:t>根据输入</w:t>
      </w:r>
      <w:r w:rsidR="005A757B">
        <w:rPr>
          <w:rFonts w:hint="eastAsia"/>
        </w:rPr>
        <w:t>PC</w:t>
      </w:r>
      <w:r w:rsidR="005A757B">
        <w:rPr>
          <w:rFonts w:hint="eastAsia"/>
        </w:rPr>
        <w:t>、立即数、控制信号判断跳转，计算下一个</w:t>
      </w:r>
      <w:r w:rsidR="005A757B">
        <w:rPr>
          <w:rFonts w:hint="eastAsia"/>
        </w:rPr>
        <w:t>pc</w:t>
      </w:r>
      <w:r w:rsidR="005A757B">
        <w:rPr>
          <w:rFonts w:hint="eastAsia"/>
        </w:rPr>
        <w:t>地址。</w:t>
      </w:r>
      <w:r>
        <w:rPr>
          <w:rFonts w:hint="eastAsia"/>
        </w:rPr>
        <w:t>向下一段输出寄存器</w:t>
      </w:r>
      <w:r>
        <w:t>B</w:t>
      </w:r>
      <w:r>
        <w:rPr>
          <w:rFonts w:hint="eastAsia"/>
        </w:rPr>
        <w:t>的值，</w:t>
      </w:r>
      <w:r>
        <w:rPr>
          <w:rFonts w:hint="eastAsia"/>
        </w:rPr>
        <w:t>ALU</w:t>
      </w:r>
      <w:r>
        <w:rPr>
          <w:rFonts w:hint="eastAsia"/>
        </w:rPr>
        <w:t>计算结果，写</w:t>
      </w:r>
      <w:r>
        <w:rPr>
          <w:rFonts w:hint="eastAsia"/>
        </w:rPr>
        <w:t>register</w:t>
      </w:r>
      <w:r>
        <w:rPr>
          <w:rFonts w:hint="eastAsia"/>
        </w:rPr>
        <w:t>编号，控制信号等。</w:t>
      </w:r>
    </w:p>
    <w:p w14:paraId="75A58F5E" w14:textId="2E189443" w:rsidR="00D119C4" w:rsidRDefault="00D119C4" w:rsidP="00D119C4">
      <w:r>
        <w:tab/>
        <w:t>MEM</w:t>
      </w:r>
      <w:r>
        <w:rPr>
          <w:rFonts w:hint="eastAsia"/>
        </w:rPr>
        <w:t>段包含</w:t>
      </w:r>
      <w:r>
        <w:rPr>
          <w:rFonts w:hint="eastAsia"/>
        </w:rPr>
        <w:t>ram</w:t>
      </w:r>
      <w:r w:rsidR="005A757B">
        <w:rPr>
          <w:rFonts w:hint="eastAsia"/>
        </w:rPr>
        <w:t>，根据控制信号读写存储单元。想下一段输出读取的内存单元值，控制信号，</w:t>
      </w:r>
      <w:r w:rsidR="005A757B">
        <w:t>ALU</w:t>
      </w:r>
      <w:r w:rsidR="005A757B">
        <w:rPr>
          <w:rFonts w:hint="eastAsia"/>
        </w:rPr>
        <w:t>运算结果，写寄存器编号。</w:t>
      </w:r>
    </w:p>
    <w:p w14:paraId="3FFDAF96" w14:textId="7FBB6174" w:rsidR="00DF0CA4" w:rsidRDefault="00D119C4" w:rsidP="00D119C4">
      <w:r>
        <w:tab/>
      </w:r>
      <w:r w:rsidR="005A757B">
        <w:rPr>
          <w:rFonts w:hint="eastAsia"/>
        </w:rPr>
        <w:t>同时由于理想流水线当中不存在分支指令，</w:t>
      </w:r>
      <w:r w:rsidR="005A757B">
        <w:t>npc</w:t>
      </w:r>
      <w:r w:rsidR="005A757B">
        <w:rPr>
          <w:rFonts w:hint="eastAsia"/>
        </w:rPr>
        <w:t>部分可以暂时不用实现。</w:t>
      </w:r>
    </w:p>
    <w:p w14:paraId="52969B12" w14:textId="5056EC67" w:rsidR="004D43B0" w:rsidRPr="00DF0CA4" w:rsidRDefault="004D43B0" w:rsidP="00D119C4">
      <w:r>
        <w:tab/>
      </w:r>
      <w:r>
        <w:rPr>
          <w:rFonts w:hint="eastAsia"/>
        </w:rPr>
        <w:t>流水线各段的输入为前一段流水部件的输出，输出到后一段流水线输入，具体见</w:t>
      </w:r>
      <w:r>
        <w:fldChar w:fldCharType="begin"/>
      </w:r>
      <w:r>
        <w:instrText xml:space="preserve"> </w:instrText>
      </w:r>
      <w:r>
        <w:rPr>
          <w:rFonts w:hint="eastAsia"/>
        </w:rPr>
        <w:instrText>REF _Ref510895438 \h</w:instrText>
      </w:r>
      <w:r>
        <w:instrText xml:space="preserve">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3</w:t>
      </w:r>
      <w:r>
        <w:fldChar w:fldCharType="end"/>
      </w:r>
      <w:r>
        <w:rPr>
          <w:rFonts w:hint="eastAsia"/>
        </w:rPr>
        <w:t>。</w:t>
      </w:r>
    </w:p>
    <w:p w14:paraId="51D688F1" w14:textId="76530A77" w:rsidR="00667D2D" w:rsidRDefault="00667D2D" w:rsidP="00591A3F">
      <w:pPr>
        <w:pStyle w:val="2"/>
        <w:tabs>
          <w:tab w:val="clear" w:pos="720"/>
          <w:tab w:val="left" w:pos="567"/>
        </w:tabs>
        <w:ind w:left="818" w:right="240" w:hanging="818"/>
      </w:pPr>
      <w:bookmarkStart w:id="38" w:name="_Toc510992524"/>
      <w:r>
        <w:rPr>
          <w:rFonts w:hint="eastAsia"/>
        </w:rPr>
        <w:t>气泡</w:t>
      </w:r>
      <w:r>
        <w:t>式</w:t>
      </w:r>
      <w:r>
        <w:rPr>
          <w:rFonts w:hint="eastAsia"/>
        </w:rPr>
        <w:t>流水线设计</w:t>
      </w:r>
      <w:bookmarkEnd w:id="38"/>
    </w:p>
    <w:p w14:paraId="6AC5770E" w14:textId="45BA0718" w:rsidR="00143A29" w:rsidRDefault="007F4372" w:rsidP="007F4372">
      <w:pPr>
        <w:pStyle w:val="30"/>
        <w:spacing w:before="229" w:after="229"/>
      </w:pPr>
      <w:r>
        <w:rPr>
          <w:rFonts w:hint="eastAsia"/>
        </w:rPr>
        <w:t>总体设计</w:t>
      </w:r>
    </w:p>
    <w:p w14:paraId="16DB3089" w14:textId="37FB1D33" w:rsidR="007F4372" w:rsidRDefault="007F4372" w:rsidP="007F4372">
      <w:r>
        <w:tab/>
      </w:r>
      <w:r>
        <w:rPr>
          <w:rFonts w:hint="eastAsia"/>
        </w:rPr>
        <w:t>理想流水线所有待加工对象均需要通过相同的部件（阶段），不同阶段之间无共享资源，且各段传输延迟一致，进入流水线的对象也不应受其他功能段的影响，但这仅</w:t>
      </w:r>
      <w:r>
        <w:rPr>
          <w:rFonts w:hint="eastAsia"/>
        </w:rPr>
        <w:lastRenderedPageBreak/>
        <w:t>仅适合工业生产流水线，计算机指令流水线存在较多的指令相关，会引起流水线的冲突和停顿。</w:t>
      </w:r>
    </w:p>
    <w:p w14:paraId="71E1C05F" w14:textId="6E052870" w:rsidR="007F4372" w:rsidRDefault="007F4372" w:rsidP="007F4372">
      <w:r>
        <w:tab/>
      </w:r>
      <w:r>
        <w:rPr>
          <w:rFonts w:hint="eastAsia"/>
        </w:rPr>
        <w:t>指令相关，是指指令流水线中，如果某指令的某个阶段必须等到它前面的某条指令的某个阶段完成才能开始，也即是两条指令间存在着某种依赖关系，则两条指令存在指令相关。指令相关包括数据相关、结构相关、控制相关，指令相关会导致流水线冲突</w:t>
      </w:r>
      <w:r>
        <w:t>/</w:t>
      </w:r>
      <w:r>
        <w:rPr>
          <w:rFonts w:hint="eastAsia"/>
        </w:rPr>
        <w:t>冒险（</w:t>
      </w:r>
      <w:r>
        <w:t>Hazzard</w:t>
      </w:r>
      <w:r>
        <w:rPr>
          <w:rFonts w:hint="eastAsia"/>
        </w:rPr>
        <w:t>）。</w:t>
      </w:r>
    </w:p>
    <w:p w14:paraId="3669F5A0" w14:textId="7DEC8310" w:rsidR="008318EC" w:rsidRDefault="007F4372" w:rsidP="007F4372">
      <w:pPr>
        <w:pStyle w:val="a3"/>
        <w:ind w:firstLine="480"/>
      </w:pPr>
      <w:r>
        <w:rPr>
          <w:rFonts w:hint="eastAsia"/>
        </w:rPr>
        <w:t>为了解决相关所带来的不一致性问题，引入气泡，即流水线暂停等待前一条结果执行完毕得到相应的值。</w:t>
      </w:r>
    </w:p>
    <w:p w14:paraId="54464433" w14:textId="2694C88E" w:rsidR="00BB01D9" w:rsidRDefault="00E47121" w:rsidP="007F4372">
      <w:pPr>
        <w:pStyle w:val="a3"/>
        <w:ind w:firstLine="480"/>
      </w:pPr>
      <w:r>
        <w:rPr>
          <w:rFonts w:hint="eastAsia"/>
        </w:rPr>
        <w:t>总结如下</w:t>
      </w:r>
      <w:r>
        <w:rPr>
          <w:rFonts w:hint="eastAsia"/>
        </w:rPr>
        <w:t>2.4.2</w:t>
      </w:r>
      <w:r>
        <w:t xml:space="preserve"> – </w:t>
      </w:r>
      <w:r>
        <w:rPr>
          <w:rFonts w:hint="eastAsia"/>
        </w:rPr>
        <w:t>2.4.4</w:t>
      </w:r>
      <w:r>
        <w:rPr>
          <w:rFonts w:hint="eastAsia"/>
        </w:rPr>
        <w:t>的方案，主要在</w:t>
      </w:r>
      <w:r>
        <w:rPr>
          <w:rFonts w:hint="eastAsia"/>
        </w:rPr>
        <w:t>IF/</w:t>
      </w:r>
      <w:r>
        <w:t>ID</w:t>
      </w:r>
      <w:r>
        <w:rPr>
          <w:rFonts w:hint="eastAsia"/>
        </w:rPr>
        <w:t>和</w:t>
      </w:r>
      <w:r>
        <w:rPr>
          <w:rFonts w:hint="eastAsia"/>
        </w:rPr>
        <w:t>ID/EX</w:t>
      </w:r>
      <w:r>
        <w:rPr>
          <w:rFonts w:hint="eastAsia"/>
        </w:rPr>
        <w:t>流水部件处增加气泡，具体增加气泡的逻辑如下</w:t>
      </w:r>
      <w:r w:rsidR="00BB01D9">
        <w:fldChar w:fldCharType="begin"/>
      </w:r>
      <w:r w:rsidR="00BB01D9">
        <w:instrText xml:space="preserve"> </w:instrText>
      </w:r>
      <w:r w:rsidR="00BB01D9">
        <w:rPr>
          <w:rFonts w:hint="eastAsia"/>
        </w:rPr>
        <w:instrText>REF _Ref510906707 \h</w:instrText>
      </w:r>
      <w:r w:rsidR="00BB01D9">
        <w:instrText xml:space="preserve"> </w:instrText>
      </w:r>
      <w:r w:rsidR="00BB01D9">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4</w:t>
      </w:r>
      <w:r w:rsidR="00BB01D9">
        <w:fldChar w:fldCharType="end"/>
      </w:r>
      <w:r>
        <w:rPr>
          <w:rFonts w:hint="eastAsia"/>
        </w:rPr>
        <w:t>所示</w:t>
      </w:r>
    </w:p>
    <w:p w14:paraId="42C2D838" w14:textId="234B2A61" w:rsidR="00BB01D9" w:rsidRDefault="00BB01D9" w:rsidP="00BB01D9">
      <w:pPr>
        <w:pStyle w:val="aff1"/>
        <w:keepNext/>
        <w:spacing w:before="91" w:after="91"/>
      </w:pPr>
      <w:bookmarkStart w:id="39" w:name="_Ref510906707"/>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2</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4</w:t>
      </w:r>
      <w:r w:rsidR="00F936F3">
        <w:fldChar w:fldCharType="end"/>
      </w:r>
      <w:bookmarkEnd w:id="39"/>
      <w:r>
        <w:t xml:space="preserve"> </w:t>
      </w:r>
      <w:r>
        <w:rPr>
          <w:rFonts w:hint="eastAsia"/>
        </w:rPr>
        <w:t>插入气泡模块模块输入输出</w:t>
      </w:r>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980"/>
        <w:gridCol w:w="1277"/>
        <w:gridCol w:w="5550"/>
      </w:tblGrid>
      <w:tr w:rsidR="00E47121" w:rsidRPr="003E68FA" w14:paraId="603838DC" w14:textId="77777777" w:rsidTr="00E23FCC">
        <w:trPr>
          <w:jc w:val="center"/>
        </w:trPr>
        <w:tc>
          <w:tcPr>
            <w:tcW w:w="1124" w:type="pct"/>
            <w:shd w:val="clear" w:color="auto" w:fill="E2EFD9" w:themeFill="accent6" w:themeFillTint="33"/>
          </w:tcPr>
          <w:p w14:paraId="16FFFDFF" w14:textId="2EEB44FF" w:rsidR="00E47121" w:rsidRPr="00E47121" w:rsidRDefault="00E47121" w:rsidP="00382427">
            <w:pPr>
              <w:jc w:val="center"/>
              <w:rPr>
                <w:b/>
                <w:sz w:val="21"/>
              </w:rPr>
            </w:pPr>
            <w:r w:rsidRPr="00E47121">
              <w:rPr>
                <w:rFonts w:hint="eastAsia"/>
                <w:b/>
                <w:sz w:val="21"/>
              </w:rPr>
              <w:t>输入名称</w:t>
            </w:r>
          </w:p>
        </w:tc>
        <w:tc>
          <w:tcPr>
            <w:tcW w:w="725" w:type="pct"/>
            <w:shd w:val="clear" w:color="auto" w:fill="E2EFD9" w:themeFill="accent6" w:themeFillTint="33"/>
          </w:tcPr>
          <w:p w14:paraId="75BFD92E" w14:textId="70F153FD" w:rsidR="00E47121" w:rsidRPr="00E47121" w:rsidRDefault="00E47121" w:rsidP="00382427">
            <w:pPr>
              <w:jc w:val="center"/>
              <w:rPr>
                <w:b/>
                <w:sz w:val="21"/>
              </w:rPr>
            </w:pPr>
            <w:r w:rsidRPr="00E47121">
              <w:rPr>
                <w:rFonts w:hint="eastAsia"/>
                <w:b/>
                <w:sz w:val="21"/>
              </w:rPr>
              <w:t>位宽</w:t>
            </w:r>
          </w:p>
        </w:tc>
        <w:tc>
          <w:tcPr>
            <w:tcW w:w="3151" w:type="pct"/>
            <w:shd w:val="clear" w:color="auto" w:fill="E2EFD9" w:themeFill="accent6" w:themeFillTint="33"/>
          </w:tcPr>
          <w:p w14:paraId="5BFBA6BB" w14:textId="59BF99BB" w:rsidR="00E47121" w:rsidRPr="00E47121" w:rsidRDefault="00E47121" w:rsidP="00382427">
            <w:pPr>
              <w:jc w:val="center"/>
              <w:rPr>
                <w:b/>
                <w:sz w:val="21"/>
              </w:rPr>
            </w:pPr>
            <w:r w:rsidRPr="00E47121">
              <w:rPr>
                <w:rFonts w:hint="eastAsia"/>
                <w:b/>
                <w:sz w:val="21"/>
              </w:rPr>
              <w:t>说明</w:t>
            </w:r>
          </w:p>
        </w:tc>
      </w:tr>
      <w:tr w:rsidR="00E47121" w:rsidRPr="003E68FA" w14:paraId="1AB38082" w14:textId="77777777" w:rsidTr="00E23FCC">
        <w:trPr>
          <w:jc w:val="center"/>
        </w:trPr>
        <w:tc>
          <w:tcPr>
            <w:tcW w:w="1124" w:type="pct"/>
            <w:shd w:val="clear" w:color="auto" w:fill="FFFFFF" w:themeFill="background1"/>
          </w:tcPr>
          <w:p w14:paraId="1D61F48D" w14:textId="752B7AFA" w:rsidR="00E47121" w:rsidRDefault="001F0774" w:rsidP="00382427">
            <w:pPr>
              <w:jc w:val="center"/>
              <w:rPr>
                <w:sz w:val="21"/>
              </w:rPr>
            </w:pPr>
            <w:r>
              <w:rPr>
                <w:sz w:val="21"/>
              </w:rPr>
              <w:t>rA, rB</w:t>
            </w:r>
          </w:p>
        </w:tc>
        <w:tc>
          <w:tcPr>
            <w:tcW w:w="725" w:type="pct"/>
            <w:shd w:val="clear" w:color="auto" w:fill="FFFFFF" w:themeFill="background1"/>
          </w:tcPr>
          <w:p w14:paraId="51EF8A75" w14:textId="4F32F160" w:rsidR="00E47121" w:rsidRDefault="00E23FCC" w:rsidP="00382427">
            <w:pPr>
              <w:jc w:val="center"/>
              <w:rPr>
                <w:noProof/>
                <w:sz w:val="21"/>
              </w:rPr>
            </w:pPr>
            <w:r>
              <w:rPr>
                <w:rFonts w:hint="eastAsia"/>
                <w:noProof/>
                <w:sz w:val="21"/>
              </w:rPr>
              <w:t>32</w:t>
            </w:r>
          </w:p>
        </w:tc>
        <w:tc>
          <w:tcPr>
            <w:tcW w:w="3151" w:type="pct"/>
            <w:shd w:val="clear" w:color="auto" w:fill="FFFFFF" w:themeFill="background1"/>
          </w:tcPr>
          <w:p w14:paraId="6D9F7E0C" w14:textId="3C90F91E" w:rsidR="00E47121" w:rsidRDefault="00E23FCC" w:rsidP="00382427">
            <w:pPr>
              <w:jc w:val="center"/>
              <w:rPr>
                <w:sz w:val="21"/>
              </w:rPr>
            </w:pPr>
            <w:r>
              <w:rPr>
                <w:sz w:val="21"/>
              </w:rPr>
              <w:t xml:space="preserve">ID </w:t>
            </w:r>
            <w:r>
              <w:rPr>
                <w:rFonts w:hint="eastAsia"/>
                <w:sz w:val="21"/>
              </w:rPr>
              <w:t>段选择寄存器</w:t>
            </w:r>
            <w:r>
              <w:rPr>
                <w:rFonts w:hint="eastAsia"/>
                <w:sz w:val="21"/>
              </w:rPr>
              <w:t xml:space="preserve">A </w:t>
            </w:r>
            <w:r>
              <w:rPr>
                <w:rFonts w:hint="eastAsia"/>
                <w:sz w:val="21"/>
              </w:rPr>
              <w:t>和寄存器</w:t>
            </w:r>
            <w:r>
              <w:rPr>
                <w:rFonts w:hint="eastAsia"/>
                <w:sz w:val="21"/>
              </w:rPr>
              <w:t>B</w:t>
            </w:r>
            <w:r>
              <w:rPr>
                <w:rFonts w:hint="eastAsia"/>
                <w:sz w:val="21"/>
              </w:rPr>
              <w:t>的编号</w:t>
            </w:r>
          </w:p>
        </w:tc>
      </w:tr>
      <w:tr w:rsidR="00E23FCC" w:rsidRPr="003E68FA" w14:paraId="398C4407" w14:textId="77777777" w:rsidTr="00E23FCC">
        <w:trPr>
          <w:jc w:val="center"/>
        </w:trPr>
        <w:tc>
          <w:tcPr>
            <w:tcW w:w="1124" w:type="pct"/>
            <w:shd w:val="clear" w:color="auto" w:fill="FFFFFF" w:themeFill="background1"/>
          </w:tcPr>
          <w:p w14:paraId="678FBF16" w14:textId="51C34B59" w:rsidR="00E23FCC" w:rsidRDefault="00E23FCC" w:rsidP="00382427">
            <w:pPr>
              <w:jc w:val="center"/>
              <w:rPr>
                <w:sz w:val="21"/>
              </w:rPr>
            </w:pPr>
            <w:r>
              <w:rPr>
                <w:rFonts w:hint="eastAsia"/>
                <w:sz w:val="21"/>
              </w:rPr>
              <w:t>r</w:t>
            </w:r>
            <w:r>
              <w:rPr>
                <w:sz w:val="21"/>
              </w:rPr>
              <w:t>weEX, rweMEM</w:t>
            </w:r>
          </w:p>
        </w:tc>
        <w:tc>
          <w:tcPr>
            <w:tcW w:w="725" w:type="pct"/>
            <w:shd w:val="clear" w:color="auto" w:fill="FFFFFF" w:themeFill="background1"/>
          </w:tcPr>
          <w:p w14:paraId="10A29CC4" w14:textId="2248B306" w:rsidR="00E23FCC" w:rsidRDefault="00E23FCC" w:rsidP="00382427">
            <w:pPr>
              <w:jc w:val="center"/>
              <w:rPr>
                <w:noProof/>
                <w:sz w:val="21"/>
              </w:rPr>
            </w:pPr>
            <w:r>
              <w:rPr>
                <w:rFonts w:hint="eastAsia"/>
                <w:noProof/>
                <w:sz w:val="21"/>
              </w:rPr>
              <w:t>1</w:t>
            </w:r>
          </w:p>
        </w:tc>
        <w:tc>
          <w:tcPr>
            <w:tcW w:w="3151" w:type="pct"/>
            <w:shd w:val="clear" w:color="auto" w:fill="FFFFFF" w:themeFill="background1"/>
          </w:tcPr>
          <w:p w14:paraId="4964C2A6" w14:textId="4C6A06C8" w:rsidR="00E23FCC" w:rsidRDefault="00E23FCC" w:rsidP="00382427">
            <w:pPr>
              <w:jc w:val="center"/>
              <w:rPr>
                <w:sz w:val="21"/>
              </w:rPr>
            </w:pPr>
            <w:r>
              <w:rPr>
                <w:rFonts w:hint="eastAsia"/>
                <w:sz w:val="21"/>
              </w:rPr>
              <w:t>EX</w:t>
            </w:r>
            <w:r>
              <w:rPr>
                <w:rFonts w:hint="eastAsia"/>
                <w:sz w:val="21"/>
              </w:rPr>
              <w:t>段和</w:t>
            </w:r>
            <w:r>
              <w:rPr>
                <w:rFonts w:hint="eastAsia"/>
                <w:sz w:val="21"/>
              </w:rPr>
              <w:t>MEM</w:t>
            </w:r>
            <w:r>
              <w:rPr>
                <w:rFonts w:hint="eastAsia"/>
                <w:sz w:val="21"/>
              </w:rPr>
              <w:t>段指令的寄存器写使能</w:t>
            </w:r>
          </w:p>
        </w:tc>
      </w:tr>
      <w:tr w:rsidR="00E23FCC" w:rsidRPr="003E68FA" w14:paraId="494F4DD0" w14:textId="77777777" w:rsidTr="00E23FCC">
        <w:trPr>
          <w:jc w:val="center"/>
        </w:trPr>
        <w:tc>
          <w:tcPr>
            <w:tcW w:w="1124" w:type="pct"/>
            <w:shd w:val="clear" w:color="auto" w:fill="FFFFFF" w:themeFill="background1"/>
          </w:tcPr>
          <w:p w14:paraId="5A62F0EC" w14:textId="0A69A119" w:rsidR="00E23FCC" w:rsidRDefault="00E23FCC" w:rsidP="00382427">
            <w:pPr>
              <w:jc w:val="center"/>
              <w:rPr>
                <w:sz w:val="21"/>
              </w:rPr>
            </w:pPr>
            <w:r>
              <w:rPr>
                <w:rFonts w:hint="eastAsia"/>
                <w:sz w:val="21"/>
              </w:rPr>
              <w:t>rW</w:t>
            </w:r>
            <w:r>
              <w:rPr>
                <w:sz w:val="21"/>
              </w:rPr>
              <w:t>EX, rWMEM</w:t>
            </w:r>
          </w:p>
        </w:tc>
        <w:tc>
          <w:tcPr>
            <w:tcW w:w="725" w:type="pct"/>
            <w:shd w:val="clear" w:color="auto" w:fill="FFFFFF" w:themeFill="background1"/>
          </w:tcPr>
          <w:p w14:paraId="20C1743D" w14:textId="7E51925E" w:rsidR="00E23FCC" w:rsidRDefault="00E23FCC" w:rsidP="00382427">
            <w:pPr>
              <w:jc w:val="center"/>
              <w:rPr>
                <w:noProof/>
                <w:sz w:val="21"/>
              </w:rPr>
            </w:pPr>
            <w:r>
              <w:rPr>
                <w:noProof/>
                <w:sz w:val="21"/>
              </w:rPr>
              <w:t>5</w:t>
            </w:r>
          </w:p>
        </w:tc>
        <w:tc>
          <w:tcPr>
            <w:tcW w:w="3151" w:type="pct"/>
            <w:shd w:val="clear" w:color="auto" w:fill="FFFFFF" w:themeFill="background1"/>
          </w:tcPr>
          <w:p w14:paraId="38950E38" w14:textId="0D47DC65" w:rsidR="00E23FCC" w:rsidRDefault="00E23FCC" w:rsidP="00382427">
            <w:pPr>
              <w:jc w:val="center"/>
              <w:rPr>
                <w:sz w:val="21"/>
              </w:rPr>
            </w:pPr>
            <w:r>
              <w:rPr>
                <w:rFonts w:hint="eastAsia"/>
                <w:sz w:val="21"/>
              </w:rPr>
              <w:t>EX</w:t>
            </w:r>
            <w:r>
              <w:rPr>
                <w:rFonts w:hint="eastAsia"/>
                <w:sz w:val="21"/>
              </w:rPr>
              <w:t>段和</w:t>
            </w:r>
            <w:r>
              <w:rPr>
                <w:rFonts w:hint="eastAsia"/>
                <w:sz w:val="21"/>
              </w:rPr>
              <w:t>MEM</w:t>
            </w:r>
            <w:r>
              <w:rPr>
                <w:rFonts w:hint="eastAsia"/>
                <w:sz w:val="21"/>
              </w:rPr>
              <w:t>段指令的寄存器写编号</w:t>
            </w:r>
          </w:p>
        </w:tc>
      </w:tr>
      <w:tr w:rsidR="008B6C0C" w:rsidRPr="003E68FA" w14:paraId="03662A12" w14:textId="77777777" w:rsidTr="00E23FCC">
        <w:trPr>
          <w:jc w:val="center"/>
        </w:trPr>
        <w:tc>
          <w:tcPr>
            <w:tcW w:w="1124" w:type="pct"/>
            <w:shd w:val="clear" w:color="auto" w:fill="FFFFFF" w:themeFill="background1"/>
          </w:tcPr>
          <w:p w14:paraId="79E31730" w14:textId="11C03C88" w:rsidR="008B6C0C" w:rsidRDefault="008B6C0C" w:rsidP="00382427">
            <w:pPr>
              <w:jc w:val="center"/>
              <w:rPr>
                <w:sz w:val="21"/>
              </w:rPr>
            </w:pPr>
            <w:r>
              <w:rPr>
                <w:rFonts w:hint="eastAsia"/>
                <w:sz w:val="21"/>
              </w:rPr>
              <w:t>rB</w:t>
            </w:r>
            <w:r>
              <w:rPr>
                <w:sz w:val="21"/>
              </w:rPr>
              <w:t>Valid</w:t>
            </w:r>
          </w:p>
        </w:tc>
        <w:tc>
          <w:tcPr>
            <w:tcW w:w="725" w:type="pct"/>
            <w:shd w:val="clear" w:color="auto" w:fill="FFFFFF" w:themeFill="background1"/>
          </w:tcPr>
          <w:p w14:paraId="17FD7E8E" w14:textId="2E74B148" w:rsidR="008B6C0C" w:rsidRDefault="008B6C0C" w:rsidP="00382427">
            <w:pPr>
              <w:jc w:val="center"/>
              <w:rPr>
                <w:noProof/>
                <w:sz w:val="21"/>
              </w:rPr>
            </w:pPr>
            <w:r>
              <w:rPr>
                <w:rFonts w:hint="eastAsia"/>
                <w:noProof/>
                <w:sz w:val="21"/>
              </w:rPr>
              <w:t>1</w:t>
            </w:r>
          </w:p>
        </w:tc>
        <w:tc>
          <w:tcPr>
            <w:tcW w:w="3151" w:type="pct"/>
            <w:shd w:val="clear" w:color="auto" w:fill="FFFFFF" w:themeFill="background1"/>
          </w:tcPr>
          <w:p w14:paraId="72ECD9A3" w14:textId="4797A39B" w:rsidR="008B6C0C" w:rsidRDefault="008B6C0C" w:rsidP="00382427">
            <w:pPr>
              <w:jc w:val="center"/>
              <w:rPr>
                <w:sz w:val="21"/>
              </w:rPr>
            </w:pPr>
            <w:r>
              <w:rPr>
                <w:rFonts w:hint="eastAsia"/>
                <w:sz w:val="21"/>
              </w:rPr>
              <w:t>ID</w:t>
            </w:r>
            <w:r>
              <w:rPr>
                <w:rFonts w:hint="eastAsia"/>
                <w:sz w:val="21"/>
              </w:rPr>
              <w:t>段</w:t>
            </w:r>
            <w:r>
              <w:rPr>
                <w:rFonts w:hint="eastAsia"/>
                <w:sz w:val="21"/>
              </w:rPr>
              <w:t>rB</w:t>
            </w:r>
            <w:r>
              <w:rPr>
                <w:rFonts w:hint="eastAsia"/>
                <w:sz w:val="21"/>
              </w:rPr>
              <w:t>是否合理</w:t>
            </w:r>
          </w:p>
        </w:tc>
      </w:tr>
      <w:tr w:rsidR="00E23FCC" w:rsidRPr="003E68FA" w14:paraId="31E6181E" w14:textId="77777777" w:rsidTr="00E23FCC">
        <w:trPr>
          <w:jc w:val="center"/>
        </w:trPr>
        <w:tc>
          <w:tcPr>
            <w:tcW w:w="1124" w:type="pct"/>
            <w:shd w:val="clear" w:color="auto" w:fill="FFFFFF" w:themeFill="background1"/>
          </w:tcPr>
          <w:p w14:paraId="6C95087D" w14:textId="7FC548EF" w:rsidR="00E23FCC" w:rsidRDefault="00E23FCC" w:rsidP="00382427">
            <w:pPr>
              <w:jc w:val="center"/>
              <w:rPr>
                <w:sz w:val="21"/>
              </w:rPr>
            </w:pPr>
            <w:r>
              <w:rPr>
                <w:rFonts w:hint="eastAsia"/>
                <w:sz w:val="21"/>
              </w:rPr>
              <w:t>J</w:t>
            </w:r>
            <w:r w:rsidR="008B58B0">
              <w:rPr>
                <w:rFonts w:hint="eastAsia"/>
                <w:sz w:val="21"/>
              </w:rPr>
              <w:t>MP</w:t>
            </w:r>
          </w:p>
        </w:tc>
        <w:tc>
          <w:tcPr>
            <w:tcW w:w="725" w:type="pct"/>
            <w:shd w:val="clear" w:color="auto" w:fill="FFFFFF" w:themeFill="background1"/>
          </w:tcPr>
          <w:p w14:paraId="2C739F58" w14:textId="7D8DFB41" w:rsidR="00E23FCC" w:rsidRDefault="00E23FCC" w:rsidP="00382427">
            <w:pPr>
              <w:jc w:val="center"/>
              <w:rPr>
                <w:noProof/>
                <w:sz w:val="21"/>
              </w:rPr>
            </w:pPr>
            <w:r>
              <w:rPr>
                <w:rFonts w:hint="eastAsia"/>
                <w:noProof/>
                <w:sz w:val="21"/>
              </w:rPr>
              <w:t>1</w:t>
            </w:r>
          </w:p>
        </w:tc>
        <w:tc>
          <w:tcPr>
            <w:tcW w:w="3151" w:type="pct"/>
            <w:shd w:val="clear" w:color="auto" w:fill="FFFFFF" w:themeFill="background1"/>
          </w:tcPr>
          <w:p w14:paraId="6AB4B73A" w14:textId="73D683D1" w:rsidR="00E23FCC" w:rsidRDefault="008B58B0" w:rsidP="00382427">
            <w:pPr>
              <w:jc w:val="center"/>
              <w:rPr>
                <w:sz w:val="21"/>
              </w:rPr>
            </w:pPr>
            <w:r>
              <w:rPr>
                <w:rFonts w:hint="eastAsia"/>
                <w:sz w:val="21"/>
              </w:rPr>
              <w:t>由</w:t>
            </w:r>
            <w:r>
              <w:rPr>
                <w:rFonts w:hint="eastAsia"/>
                <w:sz w:val="21"/>
              </w:rPr>
              <w:t>JMP, b</w:t>
            </w:r>
            <w:r>
              <w:rPr>
                <w:sz w:val="21"/>
              </w:rPr>
              <w:t>Suc</w:t>
            </w:r>
            <w:r w:rsidR="00E23FCC">
              <w:rPr>
                <w:rFonts w:hint="eastAsia"/>
                <w:sz w:val="21"/>
              </w:rPr>
              <w:t>相或作为输入，指示是否成功跳转</w:t>
            </w:r>
          </w:p>
        </w:tc>
      </w:tr>
      <w:tr w:rsidR="00E23FCC" w:rsidRPr="003E68FA" w14:paraId="740A0C30" w14:textId="77777777" w:rsidTr="00E23FCC">
        <w:trPr>
          <w:jc w:val="center"/>
        </w:trPr>
        <w:tc>
          <w:tcPr>
            <w:tcW w:w="1124" w:type="pct"/>
            <w:shd w:val="clear" w:color="auto" w:fill="E2EFD9" w:themeFill="accent6" w:themeFillTint="33"/>
          </w:tcPr>
          <w:p w14:paraId="15CDADB1" w14:textId="23C20B55" w:rsidR="00E23FCC" w:rsidRDefault="00E23FCC" w:rsidP="00E23FCC">
            <w:pPr>
              <w:jc w:val="center"/>
              <w:rPr>
                <w:sz w:val="21"/>
              </w:rPr>
            </w:pPr>
            <w:r>
              <w:rPr>
                <w:rFonts w:hint="eastAsia"/>
                <w:b/>
                <w:sz w:val="21"/>
              </w:rPr>
              <w:t>输出</w:t>
            </w:r>
            <w:r w:rsidRPr="00E47121">
              <w:rPr>
                <w:rFonts w:hint="eastAsia"/>
                <w:b/>
                <w:sz w:val="21"/>
              </w:rPr>
              <w:t>名称</w:t>
            </w:r>
          </w:p>
        </w:tc>
        <w:tc>
          <w:tcPr>
            <w:tcW w:w="725" w:type="pct"/>
            <w:shd w:val="clear" w:color="auto" w:fill="E2EFD9" w:themeFill="accent6" w:themeFillTint="33"/>
          </w:tcPr>
          <w:p w14:paraId="0E8D1F11" w14:textId="1D5CDD2D" w:rsidR="00E23FCC" w:rsidRDefault="00E23FCC" w:rsidP="00E23FCC">
            <w:pPr>
              <w:jc w:val="center"/>
              <w:rPr>
                <w:noProof/>
                <w:sz w:val="21"/>
              </w:rPr>
            </w:pPr>
            <w:r w:rsidRPr="00E47121">
              <w:rPr>
                <w:rFonts w:hint="eastAsia"/>
                <w:b/>
                <w:sz w:val="21"/>
              </w:rPr>
              <w:t>位宽</w:t>
            </w:r>
          </w:p>
        </w:tc>
        <w:tc>
          <w:tcPr>
            <w:tcW w:w="3151" w:type="pct"/>
            <w:shd w:val="clear" w:color="auto" w:fill="E2EFD9" w:themeFill="accent6" w:themeFillTint="33"/>
          </w:tcPr>
          <w:p w14:paraId="56ED98C1" w14:textId="0E9DCF35" w:rsidR="00E23FCC" w:rsidRDefault="00E23FCC" w:rsidP="00E23FCC">
            <w:pPr>
              <w:jc w:val="center"/>
              <w:rPr>
                <w:sz w:val="21"/>
              </w:rPr>
            </w:pPr>
            <w:r w:rsidRPr="00E47121">
              <w:rPr>
                <w:rFonts w:hint="eastAsia"/>
                <w:b/>
                <w:sz w:val="21"/>
              </w:rPr>
              <w:t>说明</w:t>
            </w:r>
          </w:p>
        </w:tc>
      </w:tr>
      <w:tr w:rsidR="00E23FCC" w:rsidRPr="003E68FA" w14:paraId="020238C3" w14:textId="77777777" w:rsidTr="00E23FCC">
        <w:trPr>
          <w:jc w:val="center"/>
        </w:trPr>
        <w:tc>
          <w:tcPr>
            <w:tcW w:w="1124" w:type="pct"/>
            <w:shd w:val="clear" w:color="auto" w:fill="FFFFFF" w:themeFill="background1"/>
          </w:tcPr>
          <w:p w14:paraId="1DCE73A3" w14:textId="60339D4F" w:rsidR="00E23FCC" w:rsidRPr="00E23FCC" w:rsidRDefault="00E23FCC" w:rsidP="00E23FCC">
            <w:pPr>
              <w:jc w:val="center"/>
              <w:rPr>
                <w:sz w:val="21"/>
              </w:rPr>
            </w:pPr>
            <w:r>
              <w:rPr>
                <w:rFonts w:hint="eastAsia"/>
                <w:sz w:val="21"/>
              </w:rPr>
              <w:t xml:space="preserve">BubId, </w:t>
            </w:r>
            <w:r>
              <w:rPr>
                <w:sz w:val="21"/>
              </w:rPr>
              <w:t>BubIf</w:t>
            </w:r>
          </w:p>
        </w:tc>
        <w:tc>
          <w:tcPr>
            <w:tcW w:w="725" w:type="pct"/>
            <w:shd w:val="clear" w:color="auto" w:fill="FFFFFF" w:themeFill="background1"/>
          </w:tcPr>
          <w:p w14:paraId="1436F209" w14:textId="043BC3E6" w:rsidR="00E23FCC" w:rsidRPr="00E23FCC" w:rsidRDefault="00BB01D9" w:rsidP="00E23FCC">
            <w:pPr>
              <w:jc w:val="center"/>
              <w:rPr>
                <w:sz w:val="21"/>
              </w:rPr>
            </w:pPr>
            <w:r>
              <w:rPr>
                <w:rFonts w:hint="eastAsia"/>
                <w:sz w:val="21"/>
              </w:rPr>
              <w:t>1</w:t>
            </w:r>
          </w:p>
        </w:tc>
        <w:tc>
          <w:tcPr>
            <w:tcW w:w="3151" w:type="pct"/>
            <w:shd w:val="clear" w:color="auto" w:fill="FFFFFF" w:themeFill="background1"/>
          </w:tcPr>
          <w:p w14:paraId="1AEFF121" w14:textId="311C5D23" w:rsidR="00E23FCC" w:rsidRPr="00E23FCC" w:rsidRDefault="00BB01D9" w:rsidP="00E23FCC">
            <w:pPr>
              <w:jc w:val="center"/>
              <w:rPr>
                <w:sz w:val="21"/>
              </w:rPr>
            </w:pPr>
            <w:r>
              <w:rPr>
                <w:rFonts w:hint="eastAsia"/>
                <w:sz w:val="21"/>
              </w:rPr>
              <w:t>控制</w:t>
            </w:r>
            <w:r>
              <w:rPr>
                <w:rFonts w:hint="eastAsia"/>
                <w:sz w:val="21"/>
              </w:rPr>
              <w:t xml:space="preserve"> IF/</w:t>
            </w:r>
            <w:r>
              <w:rPr>
                <w:sz w:val="21"/>
              </w:rPr>
              <w:t xml:space="preserve">ID </w:t>
            </w:r>
            <w:r>
              <w:rPr>
                <w:rFonts w:hint="eastAsia"/>
                <w:sz w:val="21"/>
              </w:rPr>
              <w:t>和</w:t>
            </w:r>
            <w:r>
              <w:rPr>
                <w:rFonts w:hint="eastAsia"/>
                <w:sz w:val="21"/>
              </w:rPr>
              <w:t xml:space="preserve"> ID/EX</w:t>
            </w:r>
            <w:r>
              <w:rPr>
                <w:rFonts w:hint="eastAsia"/>
                <w:sz w:val="21"/>
              </w:rPr>
              <w:t>流水部件是否同步清零</w:t>
            </w:r>
          </w:p>
        </w:tc>
      </w:tr>
      <w:tr w:rsidR="00BB01D9" w:rsidRPr="003E68FA" w14:paraId="08C3DFB6" w14:textId="77777777" w:rsidTr="00E23FCC">
        <w:trPr>
          <w:jc w:val="center"/>
        </w:trPr>
        <w:tc>
          <w:tcPr>
            <w:tcW w:w="1124" w:type="pct"/>
            <w:shd w:val="clear" w:color="auto" w:fill="FFFFFF" w:themeFill="background1"/>
          </w:tcPr>
          <w:p w14:paraId="03CFFD02" w14:textId="40445F6E" w:rsidR="00BB01D9" w:rsidRDefault="00BB01D9" w:rsidP="00E23FCC">
            <w:pPr>
              <w:jc w:val="center"/>
              <w:rPr>
                <w:sz w:val="21"/>
              </w:rPr>
            </w:pPr>
            <w:r>
              <w:rPr>
                <w:rFonts w:hint="eastAsia"/>
                <w:sz w:val="21"/>
              </w:rPr>
              <w:t>stall</w:t>
            </w:r>
          </w:p>
        </w:tc>
        <w:tc>
          <w:tcPr>
            <w:tcW w:w="725" w:type="pct"/>
            <w:shd w:val="clear" w:color="auto" w:fill="FFFFFF" w:themeFill="background1"/>
          </w:tcPr>
          <w:p w14:paraId="5D29D6B2" w14:textId="40AF7F38" w:rsidR="00BB01D9" w:rsidRDefault="00BB01D9" w:rsidP="00E23FCC">
            <w:pPr>
              <w:jc w:val="center"/>
              <w:rPr>
                <w:sz w:val="21"/>
              </w:rPr>
            </w:pPr>
            <w:r>
              <w:rPr>
                <w:rFonts w:hint="eastAsia"/>
                <w:sz w:val="21"/>
              </w:rPr>
              <w:t>1</w:t>
            </w:r>
          </w:p>
        </w:tc>
        <w:tc>
          <w:tcPr>
            <w:tcW w:w="3151" w:type="pct"/>
            <w:shd w:val="clear" w:color="auto" w:fill="FFFFFF" w:themeFill="background1"/>
          </w:tcPr>
          <w:p w14:paraId="291E4182" w14:textId="3F8D8607" w:rsidR="00BB01D9" w:rsidRDefault="00BB01D9" w:rsidP="008B58B0">
            <w:pPr>
              <w:jc w:val="center"/>
              <w:rPr>
                <w:sz w:val="21"/>
              </w:rPr>
            </w:pPr>
            <w:r>
              <w:rPr>
                <w:rFonts w:hint="eastAsia"/>
                <w:sz w:val="21"/>
              </w:rPr>
              <w:t>输出当前是否</w:t>
            </w:r>
            <w:r w:rsidR="008B58B0">
              <w:rPr>
                <w:rFonts w:hint="eastAsia"/>
                <w:sz w:val="21"/>
              </w:rPr>
              <w:t>为数据通过</w:t>
            </w:r>
            <w:r>
              <w:rPr>
                <w:rFonts w:hint="eastAsia"/>
                <w:sz w:val="21"/>
              </w:rPr>
              <w:t>，以正确计数</w:t>
            </w:r>
          </w:p>
        </w:tc>
      </w:tr>
    </w:tbl>
    <w:p w14:paraId="06C98635" w14:textId="77777777" w:rsidR="00E47121" w:rsidRDefault="00E47121" w:rsidP="007F4372">
      <w:pPr>
        <w:pStyle w:val="a3"/>
        <w:ind w:firstLine="480"/>
      </w:pPr>
    </w:p>
    <w:p w14:paraId="23CDDAEE" w14:textId="46DB8F9F" w:rsidR="00202EA8" w:rsidRDefault="000B18DF" w:rsidP="000B18DF">
      <w:pPr>
        <w:pStyle w:val="30"/>
        <w:spacing w:before="229" w:after="229"/>
      </w:pPr>
      <w:r>
        <w:rPr>
          <w:rFonts w:ascii="Calibri" w:hAnsi="Calibri" w:cs="Calibri" w:hint="eastAsia"/>
        </w:rPr>
        <w:t>解决</w:t>
      </w:r>
      <w:r w:rsidR="008318EC">
        <w:rPr>
          <w:rFonts w:ascii="Calibri" w:hAnsi="Calibri" w:cs="Calibri" w:hint="eastAsia"/>
        </w:rPr>
        <w:t>数据</w:t>
      </w:r>
      <w:r w:rsidR="008318EC">
        <w:rPr>
          <w:rFonts w:hint="eastAsia"/>
        </w:rPr>
        <w:t>相关</w:t>
      </w:r>
    </w:p>
    <w:p w14:paraId="2812FA4C" w14:textId="41A8A1C3" w:rsidR="000B18DF" w:rsidRDefault="000B18DF" w:rsidP="000B18DF">
      <w:r>
        <w:tab/>
      </w:r>
      <w:r>
        <w:rPr>
          <w:rFonts w:hint="eastAsia"/>
        </w:rPr>
        <w:t>数据相关即为，当前指令要用到前面指令的操作结果，而这个结果尚未产生或尚未送达指定的位置，会导致当前指令无法继续执行。可以通过插入气泡直到后面的指令全部执行完即可。可以在设置检测逻辑，总是检测</w:t>
      </w:r>
      <w:r>
        <w:rPr>
          <w:rFonts w:hint="eastAsia"/>
        </w:rPr>
        <w:t>ID</w:t>
      </w:r>
      <w:r>
        <w:rPr>
          <w:rFonts w:hint="eastAsia"/>
        </w:rPr>
        <w:t>段和</w:t>
      </w:r>
      <w:r>
        <w:rPr>
          <w:rFonts w:hint="eastAsia"/>
        </w:rPr>
        <w:t>EX,MEM</w:t>
      </w:r>
      <w:r>
        <w:rPr>
          <w:rFonts w:hint="eastAsia"/>
        </w:rPr>
        <w:t>段是否有数据相关，若存在数据相关，下一周期则插入气泡。</w:t>
      </w:r>
    </w:p>
    <w:p w14:paraId="5DD4A819" w14:textId="4C36FA67" w:rsidR="000B18DF" w:rsidRDefault="000B18DF" w:rsidP="000B18DF">
      <w:pPr>
        <w:pStyle w:val="30"/>
        <w:spacing w:before="229" w:after="229"/>
      </w:pPr>
      <w:r>
        <w:rPr>
          <w:rFonts w:hint="eastAsia"/>
        </w:rPr>
        <w:lastRenderedPageBreak/>
        <w:t>解决结构相关</w:t>
      </w:r>
    </w:p>
    <w:p w14:paraId="74311C4E" w14:textId="7D34CB17" w:rsidR="000B18DF" w:rsidRDefault="000B18DF" w:rsidP="000B18DF">
      <w:pPr>
        <w:pStyle w:val="a3"/>
        <w:ind w:firstLine="480"/>
      </w:pPr>
      <w:r>
        <w:rPr>
          <w:rFonts w:hint="eastAsia"/>
        </w:rPr>
        <w:t>结构相关在于，在同一周期要对同一个部件进行操作的冲突。单周期流水线代码段和数据段分离的结构本身就解决了存储器的结构冲突，另外一个结构冲突在于可能会同时读写寄存器文件，通过规定写总是在</w:t>
      </w:r>
      <w:r w:rsidR="00FE08BF">
        <w:rPr>
          <w:rFonts w:hint="eastAsia"/>
        </w:rPr>
        <w:t>时钟周期下降沿，读在上跳沿解决，通过半周期的错开来解决结构冲突。</w:t>
      </w:r>
    </w:p>
    <w:p w14:paraId="6D602D22" w14:textId="0768924B" w:rsidR="00FE08BF" w:rsidRDefault="00FE08BF" w:rsidP="00FE08BF">
      <w:pPr>
        <w:pStyle w:val="30"/>
        <w:spacing w:before="229" w:after="229"/>
      </w:pPr>
      <w:r>
        <w:rPr>
          <w:rFonts w:hint="eastAsia"/>
        </w:rPr>
        <w:t>解决控制相关</w:t>
      </w:r>
    </w:p>
    <w:p w14:paraId="51C1080F" w14:textId="05100881" w:rsidR="00FE08BF" w:rsidRDefault="00FE08BF" w:rsidP="00FE08BF">
      <w:pPr>
        <w:pStyle w:val="a3"/>
        <w:ind w:firstLine="480"/>
      </w:pPr>
      <w:r>
        <w:rPr>
          <w:rFonts w:hint="eastAsia"/>
        </w:rPr>
        <w:t>由于遇到跳转指令时，是否能成功跳转到</w:t>
      </w:r>
      <w:r>
        <w:rPr>
          <w:rFonts w:hint="eastAsia"/>
        </w:rPr>
        <w:t>EX</w:t>
      </w:r>
      <w:r>
        <w:rPr>
          <w:rFonts w:hint="eastAsia"/>
        </w:rPr>
        <w:t>段才能算出来（这也是为什么</w:t>
      </w:r>
      <w:r>
        <w:t>NPC</w:t>
      </w:r>
      <w:r>
        <w:rPr>
          <w:rFonts w:hint="eastAsia"/>
        </w:rPr>
        <w:t>模块需要放在</w:t>
      </w:r>
      <w:r>
        <w:rPr>
          <w:rFonts w:hint="eastAsia"/>
        </w:rPr>
        <w:t>EX</w:t>
      </w:r>
      <w:r>
        <w:rPr>
          <w:rFonts w:hint="eastAsia"/>
        </w:rPr>
        <w:t>段），若跳转到</w:t>
      </w:r>
      <w:r>
        <w:rPr>
          <w:rFonts w:hint="eastAsia"/>
        </w:rPr>
        <w:t>EX</w:t>
      </w:r>
      <w:r>
        <w:rPr>
          <w:rFonts w:hint="eastAsia"/>
        </w:rPr>
        <w:t>段时前面已经误取了两条错误的指令，不能允许这两条指令执行下去。此时就要把这两条指令清为气泡，并将</w:t>
      </w:r>
      <w:r>
        <w:rPr>
          <w:rFonts w:hint="eastAsia"/>
        </w:rPr>
        <w:t>pc</w:t>
      </w:r>
      <w:r>
        <w:rPr>
          <w:rFonts w:hint="eastAsia"/>
        </w:rPr>
        <w:t>置为正确的值。于跳转分支之前的指令可以安全地让其执行下去。</w:t>
      </w:r>
    </w:p>
    <w:p w14:paraId="5322EC4B" w14:textId="77777777" w:rsidR="00FE08BF" w:rsidRPr="00FE08BF" w:rsidRDefault="00FE08BF" w:rsidP="00FE08BF">
      <w:pPr>
        <w:pStyle w:val="a3"/>
        <w:ind w:firstLine="480"/>
      </w:pPr>
    </w:p>
    <w:p w14:paraId="5CCCEC79" w14:textId="201D61F9" w:rsidR="00943A91" w:rsidRDefault="00943A91" w:rsidP="00591A3F">
      <w:pPr>
        <w:pStyle w:val="2"/>
        <w:tabs>
          <w:tab w:val="clear" w:pos="720"/>
          <w:tab w:val="left" w:pos="567"/>
        </w:tabs>
        <w:ind w:left="818" w:right="240" w:hanging="818"/>
      </w:pPr>
      <w:bookmarkStart w:id="40" w:name="_Toc510992525"/>
      <w:r>
        <w:rPr>
          <w:rFonts w:hint="eastAsia"/>
        </w:rPr>
        <w:t>数据转发</w:t>
      </w:r>
      <w:r w:rsidR="00667D2D">
        <w:rPr>
          <w:rFonts w:hint="eastAsia"/>
        </w:rPr>
        <w:t>流水线</w:t>
      </w:r>
      <w:r>
        <w:rPr>
          <w:rFonts w:hint="eastAsia"/>
        </w:rPr>
        <w:t>设计</w:t>
      </w:r>
      <w:bookmarkEnd w:id="40"/>
    </w:p>
    <w:p w14:paraId="75824A4A" w14:textId="4738C3B0" w:rsidR="001D4FDA" w:rsidRDefault="00D66E6F" w:rsidP="00D66E6F">
      <w:pPr>
        <w:pStyle w:val="30"/>
        <w:spacing w:before="229" w:after="229"/>
      </w:pPr>
      <w:r>
        <w:rPr>
          <w:rFonts w:hint="eastAsia"/>
        </w:rPr>
        <w:t>总体设计</w:t>
      </w:r>
    </w:p>
    <w:p w14:paraId="67B822C2" w14:textId="1283CDC4" w:rsidR="004A1108" w:rsidRDefault="004A1108" w:rsidP="004A1108">
      <w:r>
        <w:tab/>
      </w:r>
      <w:r>
        <w:rPr>
          <w:rFonts w:hint="eastAsia"/>
        </w:rPr>
        <w:t>气泡流水线通过延缓</w:t>
      </w:r>
      <w:r>
        <w:t>ID</w:t>
      </w:r>
      <w:r>
        <w:rPr>
          <w:rFonts w:hint="eastAsia"/>
        </w:rPr>
        <w:t>段取操作数动作的方式解决数据冲突问题，但大量气泡的插入会严重影响流水性的性能，还有一种思路是先不考虑</w:t>
      </w:r>
      <w:r>
        <w:t>ID</w:t>
      </w:r>
      <w:r>
        <w:rPr>
          <w:rFonts w:hint="eastAsia"/>
        </w:rPr>
        <w:t>段所取的操作数是否正确，而是等到</w:t>
      </w:r>
      <w:r>
        <w:t>EX</w:t>
      </w:r>
      <w:r>
        <w:rPr>
          <w:rFonts w:hint="eastAsia"/>
        </w:rPr>
        <w:t>段实际需要使用这些操作数时再考虑正确性问题。通过这种思路，我们只需要等到</w:t>
      </w:r>
      <w:r>
        <w:rPr>
          <w:rFonts w:hint="eastAsia"/>
        </w:rPr>
        <w:t>EX</w:t>
      </w:r>
      <w:r>
        <w:rPr>
          <w:rFonts w:hint="eastAsia"/>
        </w:rPr>
        <w:t>段利用从</w:t>
      </w:r>
      <w:r>
        <w:rPr>
          <w:rFonts w:hint="eastAsia"/>
        </w:rPr>
        <w:t>RA</w:t>
      </w:r>
      <w:r>
        <w:rPr>
          <w:rFonts w:hint="eastAsia"/>
        </w:rPr>
        <w:t>和</w:t>
      </w:r>
      <w:r>
        <w:rPr>
          <w:rFonts w:hint="eastAsia"/>
        </w:rPr>
        <w:t>RB</w:t>
      </w:r>
      <w:r>
        <w:rPr>
          <w:rFonts w:hint="eastAsia"/>
        </w:rPr>
        <w:t>取出的值时再确定其正确性，不正确就使用正确的值进行替换。因而主要的替换对象是</w:t>
      </w:r>
      <w:r w:rsidR="008957E1">
        <w:rPr>
          <w:rFonts w:hint="eastAsia"/>
        </w:rPr>
        <w:t>EX</w:t>
      </w:r>
      <w:r w:rsidR="008957E1">
        <w:rPr>
          <w:rFonts w:hint="eastAsia"/>
        </w:rPr>
        <w:t>段</w:t>
      </w:r>
      <w:r w:rsidR="008957E1">
        <w:rPr>
          <w:rFonts w:hint="eastAsia"/>
        </w:rPr>
        <w:t>RA</w:t>
      </w:r>
      <w:r w:rsidR="008957E1">
        <w:rPr>
          <w:rFonts w:hint="eastAsia"/>
        </w:rPr>
        <w:t>和</w:t>
      </w:r>
      <w:r w:rsidR="008957E1">
        <w:rPr>
          <w:rFonts w:hint="eastAsia"/>
        </w:rPr>
        <w:t>RB</w:t>
      </w:r>
      <w:r w:rsidR="008957E1">
        <w:rPr>
          <w:rFonts w:hint="eastAsia"/>
        </w:rPr>
        <w:t>的值。</w:t>
      </w:r>
    </w:p>
    <w:p w14:paraId="65799CD6" w14:textId="77777777" w:rsidR="008B6C0C" w:rsidRPr="004A1108" w:rsidRDefault="008B6C0C" w:rsidP="004A1108"/>
    <w:p w14:paraId="79AEC86E" w14:textId="1C96B1A2" w:rsidR="0038375F" w:rsidRDefault="0038375F" w:rsidP="0038375F">
      <w:pPr>
        <w:pStyle w:val="30"/>
        <w:spacing w:before="229" w:after="229"/>
      </w:pPr>
      <w:r>
        <w:rPr>
          <w:rFonts w:hint="eastAsia"/>
        </w:rPr>
        <w:t>EX</w:t>
      </w:r>
      <w:r>
        <w:rPr>
          <w:rFonts w:hint="eastAsia"/>
        </w:rPr>
        <w:t>段重定向设计</w:t>
      </w:r>
    </w:p>
    <w:p w14:paraId="5C295DF4" w14:textId="3F8B5DFF" w:rsidR="004A1108" w:rsidRDefault="008957E1" w:rsidP="004A1108">
      <w:pPr>
        <w:pStyle w:val="a3"/>
        <w:ind w:firstLine="480"/>
      </w:pPr>
      <w:r>
        <w:rPr>
          <w:rFonts w:hint="eastAsia"/>
        </w:rPr>
        <w:t>为了替换正确替换</w:t>
      </w:r>
      <w:r>
        <w:rPr>
          <w:rFonts w:hint="eastAsia"/>
        </w:rPr>
        <w:t>RA</w:t>
      </w:r>
      <w:r>
        <w:rPr>
          <w:rFonts w:hint="eastAsia"/>
        </w:rPr>
        <w:t>和</w:t>
      </w:r>
      <w:r>
        <w:rPr>
          <w:rFonts w:hint="eastAsia"/>
        </w:rPr>
        <w:t>RB</w:t>
      </w:r>
      <w:r>
        <w:rPr>
          <w:rFonts w:hint="eastAsia"/>
        </w:rPr>
        <w:t>的在</w:t>
      </w:r>
      <w:r>
        <w:rPr>
          <w:rFonts w:hint="eastAsia"/>
        </w:rPr>
        <w:t>EX</w:t>
      </w:r>
      <w:r>
        <w:rPr>
          <w:rFonts w:hint="eastAsia"/>
        </w:rPr>
        <w:t>段的值，需要向</w:t>
      </w:r>
      <w:r>
        <w:rPr>
          <w:rFonts w:hint="eastAsia"/>
        </w:rPr>
        <w:t>EX</w:t>
      </w:r>
      <w:r>
        <w:rPr>
          <w:rFonts w:hint="eastAsia"/>
        </w:rPr>
        <w:t>段传入更多的信息，具体如下表所示。同时，由于</w:t>
      </w:r>
      <w:r>
        <w:rPr>
          <w:rFonts w:hint="eastAsia"/>
        </w:rPr>
        <w:t>SYSCALL</w:t>
      </w:r>
      <w:r>
        <w:rPr>
          <w:rFonts w:hint="eastAsia"/>
        </w:rPr>
        <w:t>也需要用到从寄存器当中读取出来的值，</w:t>
      </w:r>
      <w:r>
        <w:rPr>
          <w:rFonts w:hint="eastAsia"/>
        </w:rPr>
        <w:t>SYS</w:t>
      </w:r>
      <w:r>
        <w:t>CALL</w:t>
      </w:r>
      <w:r>
        <w:rPr>
          <w:rFonts w:hint="eastAsia"/>
        </w:rPr>
        <w:t>利用的值也需要被重定向，为了方便起见移动</w:t>
      </w:r>
      <w:r>
        <w:rPr>
          <w:rFonts w:hint="eastAsia"/>
        </w:rPr>
        <w:t>SYSCALL</w:t>
      </w:r>
      <w:r>
        <w:rPr>
          <w:rFonts w:hint="eastAsia"/>
        </w:rPr>
        <w:t>模块到</w:t>
      </w:r>
      <w:r>
        <w:rPr>
          <w:rFonts w:hint="eastAsia"/>
        </w:rPr>
        <w:t>EX</w:t>
      </w:r>
      <w:r>
        <w:rPr>
          <w:rFonts w:hint="eastAsia"/>
        </w:rPr>
        <w:t>段。</w:t>
      </w:r>
    </w:p>
    <w:p w14:paraId="60A1DBA6" w14:textId="77777777" w:rsidR="008957E1" w:rsidRPr="004A1108" w:rsidRDefault="008957E1" w:rsidP="004A1108">
      <w:pPr>
        <w:pStyle w:val="a3"/>
        <w:ind w:firstLine="480"/>
      </w:pPr>
    </w:p>
    <w:p w14:paraId="3712CD2F" w14:textId="1AFDC79A" w:rsidR="0038375F" w:rsidRDefault="0038375F" w:rsidP="0038375F">
      <w:pPr>
        <w:pStyle w:val="30"/>
        <w:spacing w:before="229" w:after="229"/>
      </w:pPr>
      <w:r>
        <w:rPr>
          <w:rFonts w:hint="eastAsia"/>
        </w:rPr>
        <w:lastRenderedPageBreak/>
        <w:t>气泡模块重新设计</w:t>
      </w:r>
    </w:p>
    <w:p w14:paraId="14DF1160" w14:textId="4AC59726" w:rsidR="0038375F" w:rsidRPr="0038375F" w:rsidRDefault="0038375F" w:rsidP="0038375F">
      <w:pPr>
        <w:pStyle w:val="a3"/>
        <w:ind w:firstLine="480"/>
      </w:pPr>
      <w:r>
        <w:rPr>
          <w:rFonts w:hint="eastAsia"/>
        </w:rPr>
        <w:t>由于重定向解决了大部分数据相关问题，只有在</w:t>
      </w:r>
      <w:r>
        <w:rPr>
          <w:rFonts w:hint="eastAsia"/>
        </w:rPr>
        <w:t>lo</w:t>
      </w:r>
      <w:r>
        <w:t>ad</w:t>
      </w:r>
      <w:r>
        <w:rPr>
          <w:rFonts w:hint="eastAsia"/>
        </w:rPr>
        <w:t>use</w:t>
      </w:r>
      <w:r>
        <w:rPr>
          <w:rFonts w:hint="eastAsia"/>
        </w:rPr>
        <w:t>情况下才需要插入一个气泡。因而修改气泡插入模块只需要对</w:t>
      </w:r>
      <w:r w:rsidR="004A1108">
        <w:rPr>
          <w:rFonts w:hint="eastAsia"/>
        </w:rPr>
        <w:t>ID</w:t>
      </w:r>
      <w:r w:rsidR="004A1108">
        <w:rPr>
          <w:rFonts w:hint="eastAsia"/>
        </w:rPr>
        <w:t>和</w:t>
      </w:r>
      <w:r w:rsidR="004A1108">
        <w:rPr>
          <w:rFonts w:hint="eastAsia"/>
        </w:rPr>
        <w:t>EX</w:t>
      </w:r>
      <w:r w:rsidR="004A1108">
        <w:rPr>
          <w:rFonts w:hint="eastAsia"/>
        </w:rPr>
        <w:t>段的数据冲突检测是否为</w:t>
      </w:r>
      <w:r w:rsidR="004A1108">
        <w:rPr>
          <w:rFonts w:hint="eastAsia"/>
        </w:rPr>
        <w:t>loaduse</w:t>
      </w:r>
      <w:r w:rsidR="004A1108">
        <w:rPr>
          <w:rFonts w:hint="eastAsia"/>
        </w:rPr>
        <w:t>即可。有关控制冲突的部分可以不用变。</w:t>
      </w:r>
    </w:p>
    <w:p w14:paraId="392BDE81" w14:textId="26722947" w:rsidR="0038375F" w:rsidRDefault="0038375F" w:rsidP="0038375F">
      <w:pPr>
        <w:pStyle w:val="30"/>
        <w:spacing w:before="229" w:after="229"/>
      </w:pPr>
      <w:r>
        <w:rPr>
          <w:rFonts w:hint="eastAsia"/>
        </w:rPr>
        <w:t>重定向模块设计</w:t>
      </w:r>
    </w:p>
    <w:p w14:paraId="04A63FDF" w14:textId="254143C8" w:rsidR="008B6C0C" w:rsidRPr="008B6C0C" w:rsidRDefault="00D2491D" w:rsidP="008B6C0C">
      <w:pPr>
        <w:pStyle w:val="a3"/>
        <w:ind w:firstLine="480"/>
      </w:pPr>
      <w:r>
        <w:rPr>
          <w:rFonts w:hint="eastAsia"/>
        </w:rPr>
        <w:t>重定向模块接受来自</w:t>
      </w:r>
      <w:r>
        <w:rPr>
          <w:rFonts w:hint="eastAsia"/>
        </w:rPr>
        <w:t>EX</w:t>
      </w:r>
      <w:r>
        <w:rPr>
          <w:rFonts w:hint="eastAsia"/>
        </w:rPr>
        <w:t>、</w:t>
      </w:r>
      <w:r>
        <w:rPr>
          <w:rFonts w:hint="eastAsia"/>
        </w:rPr>
        <w:t>MEM</w:t>
      </w:r>
      <w:r>
        <w:rPr>
          <w:rFonts w:hint="eastAsia"/>
        </w:rPr>
        <w:t>、</w:t>
      </w:r>
      <w:r>
        <w:rPr>
          <w:rFonts w:hint="eastAsia"/>
        </w:rPr>
        <w:t>WB</w:t>
      </w:r>
      <w:r>
        <w:rPr>
          <w:rFonts w:hint="eastAsia"/>
        </w:rPr>
        <w:t>的输入，输出到</w:t>
      </w:r>
      <w:r>
        <w:rPr>
          <w:rFonts w:hint="eastAsia"/>
        </w:rPr>
        <w:t>EX</w:t>
      </w:r>
      <w:r>
        <w:rPr>
          <w:rFonts w:hint="eastAsia"/>
        </w:rPr>
        <w:t>段中重定向后的</w:t>
      </w:r>
      <w:r>
        <w:rPr>
          <w:rFonts w:hint="eastAsia"/>
        </w:rPr>
        <w:t>RA</w:t>
      </w:r>
      <w:r>
        <w:rPr>
          <w:rFonts w:hint="eastAsia"/>
        </w:rPr>
        <w:t>和</w:t>
      </w:r>
      <w:r>
        <w:rPr>
          <w:rFonts w:hint="eastAsia"/>
        </w:rPr>
        <w:t>RB</w:t>
      </w:r>
      <w:r>
        <w:rPr>
          <w:rFonts w:hint="eastAsia"/>
        </w:rPr>
        <w:t>，接口定义如</w:t>
      </w:r>
      <w:r>
        <w:fldChar w:fldCharType="begin"/>
      </w:r>
      <w:r>
        <w:instrText xml:space="preserve"> </w:instrText>
      </w:r>
      <w:r>
        <w:rPr>
          <w:rFonts w:hint="eastAsia"/>
        </w:rPr>
        <w:instrText>REF _Ref510960469 \h</w:instrText>
      </w:r>
      <w:r>
        <w:instrText xml:space="preserve">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5</w:t>
      </w:r>
      <w:r>
        <w:fldChar w:fldCharType="end"/>
      </w:r>
      <w:r>
        <w:rPr>
          <w:rFonts w:hint="eastAsia"/>
        </w:rPr>
        <w:t>所示。</w:t>
      </w:r>
    </w:p>
    <w:p w14:paraId="63449CE3" w14:textId="425B409E" w:rsidR="008B6C0C" w:rsidRDefault="008B6C0C" w:rsidP="008B6C0C">
      <w:pPr>
        <w:pStyle w:val="aff1"/>
        <w:keepNext/>
        <w:spacing w:before="91" w:after="91"/>
      </w:pPr>
      <w:bookmarkStart w:id="41" w:name="_Ref510960469"/>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2</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5</w:t>
      </w:r>
      <w:r w:rsidR="00F936F3">
        <w:fldChar w:fldCharType="end"/>
      </w:r>
      <w:bookmarkEnd w:id="41"/>
      <w:r>
        <w:t xml:space="preserve"> </w:t>
      </w:r>
      <w:r>
        <w:rPr>
          <w:rFonts w:hint="eastAsia"/>
        </w:rPr>
        <w:t>重定向模块输入输出</w:t>
      </w:r>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980"/>
        <w:gridCol w:w="1277"/>
        <w:gridCol w:w="5550"/>
      </w:tblGrid>
      <w:tr w:rsidR="008B6C0C" w:rsidRPr="003E68FA" w14:paraId="0D82E51F" w14:textId="77777777" w:rsidTr="008B6C0C">
        <w:trPr>
          <w:jc w:val="center"/>
        </w:trPr>
        <w:tc>
          <w:tcPr>
            <w:tcW w:w="1124" w:type="pct"/>
            <w:shd w:val="clear" w:color="auto" w:fill="E2EFD9" w:themeFill="accent6" w:themeFillTint="33"/>
          </w:tcPr>
          <w:p w14:paraId="498EE9B4" w14:textId="77777777" w:rsidR="008B6C0C" w:rsidRPr="00E47121" w:rsidRDefault="008B6C0C" w:rsidP="008B6C0C">
            <w:pPr>
              <w:jc w:val="center"/>
              <w:rPr>
                <w:b/>
                <w:sz w:val="21"/>
              </w:rPr>
            </w:pPr>
            <w:r w:rsidRPr="00E47121">
              <w:rPr>
                <w:rFonts w:hint="eastAsia"/>
                <w:b/>
                <w:sz w:val="21"/>
              </w:rPr>
              <w:t>输入名称</w:t>
            </w:r>
          </w:p>
        </w:tc>
        <w:tc>
          <w:tcPr>
            <w:tcW w:w="725" w:type="pct"/>
            <w:shd w:val="clear" w:color="auto" w:fill="E2EFD9" w:themeFill="accent6" w:themeFillTint="33"/>
          </w:tcPr>
          <w:p w14:paraId="0AA874DD" w14:textId="77777777" w:rsidR="008B6C0C" w:rsidRPr="00E47121" w:rsidRDefault="008B6C0C" w:rsidP="008B6C0C">
            <w:pPr>
              <w:jc w:val="center"/>
              <w:rPr>
                <w:b/>
                <w:sz w:val="21"/>
              </w:rPr>
            </w:pPr>
            <w:r w:rsidRPr="00E47121">
              <w:rPr>
                <w:rFonts w:hint="eastAsia"/>
                <w:b/>
                <w:sz w:val="21"/>
              </w:rPr>
              <w:t>位宽</w:t>
            </w:r>
          </w:p>
        </w:tc>
        <w:tc>
          <w:tcPr>
            <w:tcW w:w="3151" w:type="pct"/>
            <w:shd w:val="clear" w:color="auto" w:fill="E2EFD9" w:themeFill="accent6" w:themeFillTint="33"/>
          </w:tcPr>
          <w:p w14:paraId="7B97E6EC" w14:textId="77777777" w:rsidR="008B6C0C" w:rsidRPr="00E47121" w:rsidRDefault="008B6C0C" w:rsidP="008B6C0C">
            <w:pPr>
              <w:jc w:val="center"/>
              <w:rPr>
                <w:b/>
                <w:sz w:val="21"/>
              </w:rPr>
            </w:pPr>
            <w:r w:rsidRPr="00E47121">
              <w:rPr>
                <w:rFonts w:hint="eastAsia"/>
                <w:b/>
                <w:sz w:val="21"/>
              </w:rPr>
              <w:t>说明</w:t>
            </w:r>
          </w:p>
        </w:tc>
      </w:tr>
      <w:tr w:rsidR="008B6C0C" w:rsidRPr="003E68FA" w14:paraId="6FFDAECC" w14:textId="77777777" w:rsidTr="008B6C0C">
        <w:trPr>
          <w:jc w:val="center"/>
        </w:trPr>
        <w:tc>
          <w:tcPr>
            <w:tcW w:w="1124" w:type="pct"/>
            <w:shd w:val="clear" w:color="auto" w:fill="FFFFFF" w:themeFill="background1"/>
          </w:tcPr>
          <w:p w14:paraId="719C93A0" w14:textId="77777777" w:rsidR="008B6C0C" w:rsidRDefault="008B6C0C" w:rsidP="008B6C0C">
            <w:pPr>
              <w:jc w:val="center"/>
              <w:rPr>
                <w:sz w:val="21"/>
              </w:rPr>
            </w:pPr>
            <w:r>
              <w:rPr>
                <w:sz w:val="21"/>
              </w:rPr>
              <w:t>rAEX, rBEX</w:t>
            </w:r>
          </w:p>
        </w:tc>
        <w:tc>
          <w:tcPr>
            <w:tcW w:w="725" w:type="pct"/>
            <w:shd w:val="clear" w:color="auto" w:fill="FFFFFF" w:themeFill="background1"/>
          </w:tcPr>
          <w:p w14:paraId="1ED85843" w14:textId="77777777" w:rsidR="008B6C0C" w:rsidRDefault="008B6C0C" w:rsidP="008B6C0C">
            <w:pPr>
              <w:jc w:val="center"/>
              <w:rPr>
                <w:noProof/>
                <w:sz w:val="21"/>
              </w:rPr>
            </w:pPr>
            <w:r>
              <w:rPr>
                <w:rFonts w:hint="eastAsia"/>
                <w:noProof/>
                <w:sz w:val="21"/>
              </w:rPr>
              <w:t>32</w:t>
            </w:r>
          </w:p>
        </w:tc>
        <w:tc>
          <w:tcPr>
            <w:tcW w:w="3151" w:type="pct"/>
            <w:shd w:val="clear" w:color="auto" w:fill="FFFFFF" w:themeFill="background1"/>
          </w:tcPr>
          <w:p w14:paraId="6CBED4FC" w14:textId="77777777" w:rsidR="008B6C0C" w:rsidRDefault="008B6C0C" w:rsidP="008B6C0C">
            <w:pPr>
              <w:jc w:val="center"/>
              <w:rPr>
                <w:sz w:val="21"/>
              </w:rPr>
            </w:pPr>
            <w:r>
              <w:rPr>
                <w:rFonts w:hint="eastAsia"/>
                <w:sz w:val="21"/>
              </w:rPr>
              <w:t>EX</w:t>
            </w:r>
            <w:r>
              <w:rPr>
                <w:rFonts w:hint="eastAsia"/>
                <w:sz w:val="21"/>
              </w:rPr>
              <w:t>段指令选择寄存器</w:t>
            </w:r>
            <w:r>
              <w:rPr>
                <w:rFonts w:hint="eastAsia"/>
                <w:sz w:val="21"/>
              </w:rPr>
              <w:t xml:space="preserve">A </w:t>
            </w:r>
            <w:r>
              <w:rPr>
                <w:rFonts w:hint="eastAsia"/>
                <w:sz w:val="21"/>
              </w:rPr>
              <w:t>和寄存器</w:t>
            </w:r>
            <w:r>
              <w:rPr>
                <w:rFonts w:hint="eastAsia"/>
                <w:sz w:val="21"/>
              </w:rPr>
              <w:t>B</w:t>
            </w:r>
            <w:r>
              <w:rPr>
                <w:rFonts w:hint="eastAsia"/>
                <w:sz w:val="21"/>
              </w:rPr>
              <w:t>的编号</w:t>
            </w:r>
          </w:p>
        </w:tc>
      </w:tr>
      <w:tr w:rsidR="008B6C0C" w:rsidRPr="003E68FA" w14:paraId="578C66D0" w14:textId="77777777" w:rsidTr="008B6C0C">
        <w:trPr>
          <w:jc w:val="center"/>
        </w:trPr>
        <w:tc>
          <w:tcPr>
            <w:tcW w:w="1124" w:type="pct"/>
            <w:shd w:val="clear" w:color="auto" w:fill="FFFFFF" w:themeFill="background1"/>
          </w:tcPr>
          <w:p w14:paraId="7227ADA2" w14:textId="77777777" w:rsidR="008B6C0C" w:rsidRDefault="008B6C0C" w:rsidP="008B6C0C">
            <w:pPr>
              <w:jc w:val="center"/>
              <w:rPr>
                <w:sz w:val="21"/>
              </w:rPr>
            </w:pPr>
            <w:r>
              <w:rPr>
                <w:rFonts w:hint="eastAsia"/>
                <w:sz w:val="21"/>
              </w:rPr>
              <w:t>rB</w:t>
            </w:r>
            <w:r>
              <w:rPr>
                <w:sz w:val="21"/>
              </w:rPr>
              <w:t>ValidEX</w:t>
            </w:r>
          </w:p>
        </w:tc>
        <w:tc>
          <w:tcPr>
            <w:tcW w:w="725" w:type="pct"/>
            <w:shd w:val="clear" w:color="auto" w:fill="FFFFFF" w:themeFill="background1"/>
          </w:tcPr>
          <w:p w14:paraId="773D24D9" w14:textId="77777777" w:rsidR="008B6C0C" w:rsidRDefault="008B6C0C" w:rsidP="008B6C0C">
            <w:pPr>
              <w:jc w:val="center"/>
              <w:rPr>
                <w:noProof/>
                <w:sz w:val="21"/>
              </w:rPr>
            </w:pPr>
            <w:r>
              <w:rPr>
                <w:rFonts w:hint="eastAsia"/>
                <w:noProof/>
                <w:sz w:val="21"/>
              </w:rPr>
              <w:t>1</w:t>
            </w:r>
          </w:p>
        </w:tc>
        <w:tc>
          <w:tcPr>
            <w:tcW w:w="3151" w:type="pct"/>
            <w:shd w:val="clear" w:color="auto" w:fill="FFFFFF" w:themeFill="background1"/>
          </w:tcPr>
          <w:p w14:paraId="7FBB828D" w14:textId="77777777" w:rsidR="008B6C0C" w:rsidRDefault="008B6C0C" w:rsidP="008B6C0C">
            <w:pPr>
              <w:jc w:val="center"/>
              <w:rPr>
                <w:sz w:val="21"/>
              </w:rPr>
            </w:pPr>
            <w:r>
              <w:rPr>
                <w:rFonts w:hint="eastAsia"/>
                <w:sz w:val="21"/>
              </w:rPr>
              <w:t>EX</w:t>
            </w:r>
            <w:r>
              <w:rPr>
                <w:rFonts w:hint="eastAsia"/>
                <w:sz w:val="21"/>
              </w:rPr>
              <w:t>段当中的指令是否用到</w:t>
            </w:r>
            <w:r>
              <w:rPr>
                <w:rFonts w:hint="eastAsia"/>
                <w:sz w:val="21"/>
              </w:rPr>
              <w:t>rB</w:t>
            </w:r>
          </w:p>
        </w:tc>
      </w:tr>
      <w:tr w:rsidR="008B6C0C" w:rsidRPr="003E68FA" w14:paraId="619FFDF9" w14:textId="77777777" w:rsidTr="008B6C0C">
        <w:trPr>
          <w:jc w:val="center"/>
        </w:trPr>
        <w:tc>
          <w:tcPr>
            <w:tcW w:w="1124" w:type="pct"/>
            <w:shd w:val="clear" w:color="auto" w:fill="FFFFFF" w:themeFill="background1"/>
          </w:tcPr>
          <w:p w14:paraId="405122B0" w14:textId="77777777" w:rsidR="008B6C0C" w:rsidRDefault="008B6C0C" w:rsidP="008B6C0C">
            <w:pPr>
              <w:jc w:val="center"/>
              <w:rPr>
                <w:sz w:val="21"/>
              </w:rPr>
            </w:pPr>
            <w:r>
              <w:rPr>
                <w:rFonts w:hint="eastAsia"/>
                <w:sz w:val="21"/>
              </w:rPr>
              <w:t>r</w:t>
            </w:r>
            <w:r>
              <w:rPr>
                <w:sz w:val="21"/>
              </w:rPr>
              <w:t>weWB, rweMEM</w:t>
            </w:r>
          </w:p>
        </w:tc>
        <w:tc>
          <w:tcPr>
            <w:tcW w:w="725" w:type="pct"/>
            <w:shd w:val="clear" w:color="auto" w:fill="FFFFFF" w:themeFill="background1"/>
          </w:tcPr>
          <w:p w14:paraId="03AC8DB6" w14:textId="77777777" w:rsidR="008B6C0C" w:rsidRDefault="008B6C0C" w:rsidP="008B6C0C">
            <w:pPr>
              <w:jc w:val="center"/>
              <w:rPr>
                <w:noProof/>
                <w:sz w:val="21"/>
              </w:rPr>
            </w:pPr>
            <w:r>
              <w:rPr>
                <w:rFonts w:hint="eastAsia"/>
                <w:noProof/>
                <w:sz w:val="21"/>
              </w:rPr>
              <w:t>1</w:t>
            </w:r>
          </w:p>
        </w:tc>
        <w:tc>
          <w:tcPr>
            <w:tcW w:w="3151" w:type="pct"/>
            <w:shd w:val="clear" w:color="auto" w:fill="FFFFFF" w:themeFill="background1"/>
          </w:tcPr>
          <w:p w14:paraId="0DC53572" w14:textId="77777777" w:rsidR="008B6C0C" w:rsidRDefault="008B6C0C" w:rsidP="008B6C0C">
            <w:pPr>
              <w:jc w:val="center"/>
              <w:rPr>
                <w:sz w:val="21"/>
              </w:rPr>
            </w:pPr>
            <w:r>
              <w:rPr>
                <w:sz w:val="21"/>
              </w:rPr>
              <w:t>WB</w:t>
            </w:r>
            <w:r>
              <w:rPr>
                <w:rFonts w:hint="eastAsia"/>
                <w:sz w:val="21"/>
              </w:rPr>
              <w:t>段和</w:t>
            </w:r>
            <w:r>
              <w:rPr>
                <w:rFonts w:hint="eastAsia"/>
                <w:sz w:val="21"/>
              </w:rPr>
              <w:t>MEM</w:t>
            </w:r>
            <w:r>
              <w:rPr>
                <w:rFonts w:hint="eastAsia"/>
                <w:sz w:val="21"/>
              </w:rPr>
              <w:t>段指令的寄存器写使能</w:t>
            </w:r>
          </w:p>
        </w:tc>
      </w:tr>
      <w:tr w:rsidR="008B6C0C" w:rsidRPr="003E68FA" w14:paraId="28915A3F" w14:textId="77777777" w:rsidTr="008B6C0C">
        <w:trPr>
          <w:jc w:val="center"/>
        </w:trPr>
        <w:tc>
          <w:tcPr>
            <w:tcW w:w="1124" w:type="pct"/>
            <w:shd w:val="clear" w:color="auto" w:fill="FFFFFF" w:themeFill="background1"/>
          </w:tcPr>
          <w:p w14:paraId="51DF3610" w14:textId="77777777" w:rsidR="008B6C0C" w:rsidRDefault="008B6C0C" w:rsidP="008B6C0C">
            <w:pPr>
              <w:jc w:val="center"/>
              <w:rPr>
                <w:sz w:val="21"/>
              </w:rPr>
            </w:pPr>
            <w:r>
              <w:rPr>
                <w:rFonts w:hint="eastAsia"/>
                <w:sz w:val="21"/>
              </w:rPr>
              <w:t>rW</w:t>
            </w:r>
            <w:r>
              <w:rPr>
                <w:sz w:val="21"/>
              </w:rPr>
              <w:t>WB rWMEM</w:t>
            </w:r>
          </w:p>
        </w:tc>
        <w:tc>
          <w:tcPr>
            <w:tcW w:w="725" w:type="pct"/>
            <w:shd w:val="clear" w:color="auto" w:fill="FFFFFF" w:themeFill="background1"/>
          </w:tcPr>
          <w:p w14:paraId="7B29E045" w14:textId="77777777" w:rsidR="008B6C0C" w:rsidRDefault="008B6C0C" w:rsidP="008B6C0C">
            <w:pPr>
              <w:jc w:val="center"/>
              <w:rPr>
                <w:noProof/>
                <w:sz w:val="21"/>
              </w:rPr>
            </w:pPr>
            <w:r>
              <w:rPr>
                <w:noProof/>
                <w:sz w:val="21"/>
              </w:rPr>
              <w:t>5</w:t>
            </w:r>
          </w:p>
        </w:tc>
        <w:tc>
          <w:tcPr>
            <w:tcW w:w="3151" w:type="pct"/>
            <w:shd w:val="clear" w:color="auto" w:fill="FFFFFF" w:themeFill="background1"/>
          </w:tcPr>
          <w:p w14:paraId="108DBCD1" w14:textId="77777777" w:rsidR="008B6C0C" w:rsidRDefault="008B6C0C" w:rsidP="008B6C0C">
            <w:pPr>
              <w:jc w:val="center"/>
              <w:rPr>
                <w:sz w:val="21"/>
              </w:rPr>
            </w:pPr>
            <w:r>
              <w:rPr>
                <w:rFonts w:hint="eastAsia"/>
                <w:sz w:val="21"/>
              </w:rPr>
              <w:t>WB</w:t>
            </w:r>
            <w:r>
              <w:rPr>
                <w:rFonts w:hint="eastAsia"/>
                <w:sz w:val="21"/>
              </w:rPr>
              <w:t>段和</w:t>
            </w:r>
            <w:r>
              <w:rPr>
                <w:rFonts w:hint="eastAsia"/>
                <w:sz w:val="21"/>
              </w:rPr>
              <w:t>MEM</w:t>
            </w:r>
            <w:r>
              <w:rPr>
                <w:rFonts w:hint="eastAsia"/>
                <w:sz w:val="21"/>
              </w:rPr>
              <w:t>段指令的寄存器写编号</w:t>
            </w:r>
          </w:p>
        </w:tc>
      </w:tr>
      <w:tr w:rsidR="008B6C0C" w:rsidRPr="003E68FA" w14:paraId="4D3E5A33" w14:textId="77777777" w:rsidTr="008B6C0C">
        <w:trPr>
          <w:jc w:val="center"/>
        </w:trPr>
        <w:tc>
          <w:tcPr>
            <w:tcW w:w="1124" w:type="pct"/>
            <w:shd w:val="clear" w:color="auto" w:fill="FFFFFF" w:themeFill="background1"/>
          </w:tcPr>
          <w:p w14:paraId="6B3FDED4" w14:textId="77777777" w:rsidR="008B6C0C" w:rsidRDefault="008B6C0C" w:rsidP="008B6C0C">
            <w:pPr>
              <w:jc w:val="center"/>
              <w:rPr>
                <w:sz w:val="21"/>
              </w:rPr>
            </w:pPr>
            <w:r>
              <w:rPr>
                <w:rFonts w:hint="eastAsia"/>
                <w:sz w:val="21"/>
              </w:rPr>
              <w:t>RAEX, RBEX</w:t>
            </w:r>
          </w:p>
        </w:tc>
        <w:tc>
          <w:tcPr>
            <w:tcW w:w="725" w:type="pct"/>
            <w:shd w:val="clear" w:color="auto" w:fill="FFFFFF" w:themeFill="background1"/>
          </w:tcPr>
          <w:p w14:paraId="0C5450D9" w14:textId="77777777" w:rsidR="008B6C0C" w:rsidRDefault="008B6C0C" w:rsidP="008B6C0C">
            <w:pPr>
              <w:jc w:val="center"/>
              <w:rPr>
                <w:noProof/>
                <w:sz w:val="21"/>
              </w:rPr>
            </w:pPr>
            <w:r>
              <w:rPr>
                <w:rFonts w:hint="eastAsia"/>
                <w:noProof/>
                <w:sz w:val="21"/>
              </w:rPr>
              <w:t>32</w:t>
            </w:r>
          </w:p>
        </w:tc>
        <w:tc>
          <w:tcPr>
            <w:tcW w:w="3151" w:type="pct"/>
            <w:shd w:val="clear" w:color="auto" w:fill="FFFFFF" w:themeFill="background1"/>
          </w:tcPr>
          <w:p w14:paraId="19AE429E" w14:textId="77777777" w:rsidR="008B6C0C" w:rsidRDefault="008B6C0C" w:rsidP="008B6C0C">
            <w:pPr>
              <w:jc w:val="center"/>
              <w:rPr>
                <w:sz w:val="21"/>
              </w:rPr>
            </w:pPr>
            <w:r>
              <w:rPr>
                <w:rFonts w:hint="eastAsia"/>
                <w:sz w:val="21"/>
              </w:rPr>
              <w:t>EX</w:t>
            </w:r>
            <w:r>
              <w:rPr>
                <w:rFonts w:hint="eastAsia"/>
                <w:sz w:val="21"/>
              </w:rPr>
              <w:t>段</w:t>
            </w:r>
            <w:r>
              <w:rPr>
                <w:rFonts w:hint="eastAsia"/>
                <w:sz w:val="21"/>
              </w:rPr>
              <w:t>RA</w:t>
            </w:r>
            <w:r>
              <w:rPr>
                <w:rFonts w:hint="eastAsia"/>
                <w:sz w:val="21"/>
              </w:rPr>
              <w:t>寄存器和</w:t>
            </w:r>
            <w:r>
              <w:rPr>
                <w:rFonts w:hint="eastAsia"/>
                <w:sz w:val="21"/>
              </w:rPr>
              <w:t>RB</w:t>
            </w:r>
            <w:r>
              <w:rPr>
                <w:rFonts w:hint="eastAsia"/>
                <w:sz w:val="21"/>
              </w:rPr>
              <w:t>寄存器的值</w:t>
            </w:r>
          </w:p>
        </w:tc>
      </w:tr>
      <w:tr w:rsidR="008B6C0C" w:rsidRPr="003E68FA" w14:paraId="57250D40" w14:textId="77777777" w:rsidTr="008B6C0C">
        <w:trPr>
          <w:jc w:val="center"/>
        </w:trPr>
        <w:tc>
          <w:tcPr>
            <w:tcW w:w="1124" w:type="pct"/>
            <w:shd w:val="clear" w:color="auto" w:fill="FFFFFF" w:themeFill="background1"/>
          </w:tcPr>
          <w:p w14:paraId="6C173635" w14:textId="77777777" w:rsidR="008B6C0C" w:rsidRDefault="008B6C0C" w:rsidP="008B6C0C">
            <w:pPr>
              <w:jc w:val="center"/>
              <w:rPr>
                <w:sz w:val="21"/>
              </w:rPr>
            </w:pPr>
            <w:r>
              <w:rPr>
                <w:rFonts w:hint="eastAsia"/>
                <w:sz w:val="21"/>
              </w:rPr>
              <w:t>Re</w:t>
            </w:r>
            <w:r>
              <w:rPr>
                <w:sz w:val="21"/>
              </w:rPr>
              <w:t>sultM</w:t>
            </w:r>
            <w:r>
              <w:rPr>
                <w:rFonts w:hint="eastAsia"/>
                <w:sz w:val="21"/>
              </w:rPr>
              <w:t>em</w:t>
            </w:r>
            <w:r>
              <w:rPr>
                <w:sz w:val="21"/>
              </w:rPr>
              <w:t>, ResultWB</w:t>
            </w:r>
          </w:p>
        </w:tc>
        <w:tc>
          <w:tcPr>
            <w:tcW w:w="725" w:type="pct"/>
            <w:shd w:val="clear" w:color="auto" w:fill="FFFFFF" w:themeFill="background1"/>
          </w:tcPr>
          <w:p w14:paraId="51878DBB" w14:textId="77777777" w:rsidR="008B6C0C" w:rsidRDefault="008B6C0C" w:rsidP="008B6C0C">
            <w:pPr>
              <w:jc w:val="center"/>
              <w:rPr>
                <w:noProof/>
                <w:sz w:val="21"/>
              </w:rPr>
            </w:pPr>
            <w:r>
              <w:rPr>
                <w:rFonts w:hint="eastAsia"/>
                <w:noProof/>
                <w:sz w:val="21"/>
              </w:rPr>
              <w:t>32</w:t>
            </w:r>
          </w:p>
        </w:tc>
        <w:tc>
          <w:tcPr>
            <w:tcW w:w="3151" w:type="pct"/>
            <w:shd w:val="clear" w:color="auto" w:fill="FFFFFF" w:themeFill="background1"/>
          </w:tcPr>
          <w:p w14:paraId="58553026" w14:textId="77777777" w:rsidR="008B6C0C" w:rsidRDefault="008B6C0C" w:rsidP="008B6C0C">
            <w:pPr>
              <w:jc w:val="center"/>
              <w:rPr>
                <w:sz w:val="21"/>
              </w:rPr>
            </w:pPr>
            <w:r>
              <w:rPr>
                <w:sz w:val="21"/>
              </w:rPr>
              <w:t>M</w:t>
            </w:r>
            <w:r>
              <w:rPr>
                <w:rFonts w:hint="eastAsia"/>
                <w:sz w:val="21"/>
              </w:rPr>
              <w:t>em</w:t>
            </w:r>
            <w:r>
              <w:rPr>
                <w:rFonts w:hint="eastAsia"/>
                <w:sz w:val="21"/>
              </w:rPr>
              <w:t>段的</w:t>
            </w:r>
            <w:r>
              <w:rPr>
                <w:rFonts w:hint="eastAsia"/>
                <w:sz w:val="21"/>
              </w:rPr>
              <w:t>alu</w:t>
            </w:r>
            <w:r>
              <w:rPr>
                <w:rFonts w:hint="eastAsia"/>
                <w:sz w:val="21"/>
              </w:rPr>
              <w:t>运算结果，</w:t>
            </w:r>
            <w:r>
              <w:rPr>
                <w:rFonts w:hint="eastAsia"/>
                <w:sz w:val="21"/>
              </w:rPr>
              <w:t>W</w:t>
            </w:r>
            <w:r>
              <w:rPr>
                <w:sz w:val="21"/>
              </w:rPr>
              <w:t>B</w:t>
            </w:r>
            <w:r>
              <w:rPr>
                <w:rFonts w:hint="eastAsia"/>
                <w:sz w:val="21"/>
              </w:rPr>
              <w:t>段的访存选择之后的结果</w:t>
            </w:r>
          </w:p>
        </w:tc>
      </w:tr>
      <w:tr w:rsidR="008B6C0C" w:rsidRPr="003E68FA" w14:paraId="7B8AD71E" w14:textId="77777777" w:rsidTr="008B6C0C">
        <w:trPr>
          <w:jc w:val="center"/>
        </w:trPr>
        <w:tc>
          <w:tcPr>
            <w:tcW w:w="1124" w:type="pct"/>
            <w:shd w:val="clear" w:color="auto" w:fill="E2EFD9" w:themeFill="accent6" w:themeFillTint="33"/>
          </w:tcPr>
          <w:p w14:paraId="437A3C39" w14:textId="77777777" w:rsidR="008B6C0C" w:rsidRDefault="008B6C0C" w:rsidP="008B6C0C">
            <w:pPr>
              <w:jc w:val="center"/>
              <w:rPr>
                <w:sz w:val="21"/>
              </w:rPr>
            </w:pPr>
            <w:r>
              <w:rPr>
                <w:rFonts w:hint="eastAsia"/>
                <w:b/>
                <w:sz w:val="21"/>
              </w:rPr>
              <w:t>输出</w:t>
            </w:r>
            <w:r w:rsidRPr="00E47121">
              <w:rPr>
                <w:rFonts w:hint="eastAsia"/>
                <w:b/>
                <w:sz w:val="21"/>
              </w:rPr>
              <w:t>名称</w:t>
            </w:r>
          </w:p>
        </w:tc>
        <w:tc>
          <w:tcPr>
            <w:tcW w:w="725" w:type="pct"/>
            <w:shd w:val="clear" w:color="auto" w:fill="E2EFD9" w:themeFill="accent6" w:themeFillTint="33"/>
          </w:tcPr>
          <w:p w14:paraId="436526BB" w14:textId="77777777" w:rsidR="008B6C0C" w:rsidRDefault="008B6C0C" w:rsidP="008B6C0C">
            <w:pPr>
              <w:jc w:val="center"/>
              <w:rPr>
                <w:noProof/>
                <w:sz w:val="21"/>
              </w:rPr>
            </w:pPr>
            <w:r w:rsidRPr="00E47121">
              <w:rPr>
                <w:rFonts w:hint="eastAsia"/>
                <w:b/>
                <w:sz w:val="21"/>
              </w:rPr>
              <w:t>位宽</w:t>
            </w:r>
          </w:p>
        </w:tc>
        <w:tc>
          <w:tcPr>
            <w:tcW w:w="3151" w:type="pct"/>
            <w:shd w:val="clear" w:color="auto" w:fill="E2EFD9" w:themeFill="accent6" w:themeFillTint="33"/>
          </w:tcPr>
          <w:p w14:paraId="1A8BAD7A" w14:textId="77777777" w:rsidR="008B6C0C" w:rsidRDefault="008B6C0C" w:rsidP="008B6C0C">
            <w:pPr>
              <w:jc w:val="center"/>
              <w:rPr>
                <w:sz w:val="21"/>
              </w:rPr>
            </w:pPr>
            <w:r w:rsidRPr="00E47121">
              <w:rPr>
                <w:rFonts w:hint="eastAsia"/>
                <w:b/>
                <w:sz w:val="21"/>
              </w:rPr>
              <w:t>说明</w:t>
            </w:r>
          </w:p>
        </w:tc>
      </w:tr>
      <w:tr w:rsidR="008B6C0C" w:rsidRPr="00D2491D" w14:paraId="338A9B93" w14:textId="77777777" w:rsidTr="008B6C0C">
        <w:trPr>
          <w:jc w:val="center"/>
        </w:trPr>
        <w:tc>
          <w:tcPr>
            <w:tcW w:w="1124" w:type="pct"/>
            <w:shd w:val="clear" w:color="auto" w:fill="FFFFFF" w:themeFill="background1"/>
          </w:tcPr>
          <w:p w14:paraId="186B83C6" w14:textId="6663E777" w:rsidR="008B6C0C" w:rsidRPr="00E23FCC" w:rsidRDefault="00D2491D" w:rsidP="008B6C0C">
            <w:pPr>
              <w:jc w:val="center"/>
              <w:rPr>
                <w:sz w:val="21"/>
              </w:rPr>
            </w:pPr>
            <w:r>
              <w:rPr>
                <w:sz w:val="21"/>
              </w:rPr>
              <w:t>X, Y</w:t>
            </w:r>
          </w:p>
        </w:tc>
        <w:tc>
          <w:tcPr>
            <w:tcW w:w="725" w:type="pct"/>
            <w:shd w:val="clear" w:color="auto" w:fill="FFFFFF" w:themeFill="background1"/>
          </w:tcPr>
          <w:p w14:paraId="6FAB0FBB" w14:textId="576F7923" w:rsidR="008B6C0C" w:rsidRPr="00E23FCC" w:rsidRDefault="00D2491D" w:rsidP="008B6C0C">
            <w:pPr>
              <w:jc w:val="center"/>
              <w:rPr>
                <w:sz w:val="21"/>
              </w:rPr>
            </w:pPr>
            <w:r>
              <w:rPr>
                <w:rFonts w:hint="eastAsia"/>
                <w:sz w:val="21"/>
              </w:rPr>
              <w:t>32</w:t>
            </w:r>
          </w:p>
        </w:tc>
        <w:tc>
          <w:tcPr>
            <w:tcW w:w="3151" w:type="pct"/>
            <w:shd w:val="clear" w:color="auto" w:fill="FFFFFF" w:themeFill="background1"/>
          </w:tcPr>
          <w:p w14:paraId="108759BF" w14:textId="5D7050D5" w:rsidR="008B6C0C" w:rsidRPr="00E23FCC" w:rsidRDefault="00D2491D" w:rsidP="008B6C0C">
            <w:pPr>
              <w:jc w:val="center"/>
              <w:rPr>
                <w:sz w:val="21"/>
              </w:rPr>
            </w:pPr>
            <w:r>
              <w:rPr>
                <w:rFonts w:hint="eastAsia"/>
                <w:sz w:val="21"/>
              </w:rPr>
              <w:t>分别对应于重定向之后的</w:t>
            </w:r>
            <w:r>
              <w:rPr>
                <w:rFonts w:hint="eastAsia"/>
                <w:sz w:val="21"/>
              </w:rPr>
              <w:t>RA</w:t>
            </w:r>
            <w:r>
              <w:rPr>
                <w:rFonts w:hint="eastAsia"/>
                <w:sz w:val="21"/>
              </w:rPr>
              <w:t>和</w:t>
            </w:r>
            <w:r>
              <w:rPr>
                <w:rFonts w:hint="eastAsia"/>
                <w:sz w:val="21"/>
              </w:rPr>
              <w:t>RB</w:t>
            </w:r>
          </w:p>
        </w:tc>
      </w:tr>
    </w:tbl>
    <w:p w14:paraId="4E4CC438" w14:textId="77777777" w:rsidR="008B6C0C" w:rsidRPr="008B6C0C" w:rsidRDefault="008B6C0C" w:rsidP="008B6C0C">
      <w:pPr>
        <w:pStyle w:val="a3"/>
        <w:ind w:firstLine="480"/>
      </w:pPr>
    </w:p>
    <w:p w14:paraId="4C293359" w14:textId="447B4CA6" w:rsidR="001D4FDA" w:rsidRDefault="00D66E6F">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r>
        <w:tab/>
      </w:r>
    </w:p>
    <w:p w14:paraId="798A8D3C" w14:textId="12A731EE" w:rsidR="000C5960" w:rsidRDefault="000C5960" w:rsidP="001A4F50">
      <w:pPr>
        <w:pStyle w:val="10"/>
        <w:numPr>
          <w:ilvl w:val="0"/>
          <w:numId w:val="7"/>
        </w:numPr>
      </w:pPr>
      <w:bookmarkStart w:id="42" w:name="_Toc510992526"/>
      <w:r>
        <w:rPr>
          <w:rFonts w:hint="eastAsia"/>
        </w:rPr>
        <w:lastRenderedPageBreak/>
        <w:t>详细设计与实现</w:t>
      </w:r>
      <w:bookmarkEnd w:id="42"/>
    </w:p>
    <w:p w14:paraId="219141E3" w14:textId="77777777" w:rsidR="000C5960" w:rsidRDefault="00186A26" w:rsidP="00591A3F">
      <w:pPr>
        <w:pStyle w:val="2"/>
        <w:tabs>
          <w:tab w:val="clear" w:pos="720"/>
          <w:tab w:val="left" w:pos="567"/>
        </w:tabs>
        <w:ind w:left="818" w:right="240" w:hanging="818"/>
      </w:pPr>
      <w:bookmarkStart w:id="43" w:name="_Toc318364342"/>
      <w:bookmarkStart w:id="44" w:name="_Toc510992527"/>
      <w:r>
        <w:rPr>
          <w:rFonts w:hint="eastAsia"/>
        </w:rPr>
        <w:t>单周期</w:t>
      </w:r>
      <w:r>
        <w:rPr>
          <w:rFonts w:hint="eastAsia"/>
        </w:rPr>
        <w:t>CPU</w:t>
      </w:r>
      <w:bookmarkEnd w:id="43"/>
      <w:r>
        <w:rPr>
          <w:rFonts w:hint="eastAsia"/>
        </w:rPr>
        <w:t xml:space="preserve"> </w:t>
      </w:r>
      <w:r w:rsidR="00E43411">
        <w:rPr>
          <w:rFonts w:hint="eastAsia"/>
        </w:rPr>
        <w:t>实现</w:t>
      </w:r>
      <w:bookmarkEnd w:id="44"/>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2C961F99"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440A5748" w:rsidR="00E43411" w:rsidRDefault="00E43411" w:rsidP="00E43411">
      <w:pPr>
        <w:pStyle w:val="affe"/>
      </w:pPr>
      <w:bookmarkStart w:id="45" w:name="_Ref464932477"/>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w:t>
      </w:r>
      <w:r w:rsidR="00260214">
        <w:fldChar w:fldCharType="end"/>
      </w:r>
      <w:bookmarkEnd w:id="45"/>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Verilog</w:t>
      </w:r>
      <w:r>
        <w:rPr>
          <w:rFonts w:hint="eastAsia"/>
        </w:rPr>
        <w:t>代码如下：</w:t>
      </w:r>
    </w:p>
    <w:p w14:paraId="41B72C5F" w14:textId="7A125283" w:rsidR="00A63BB6" w:rsidRDefault="00A63BB6" w:rsidP="00A63BB6">
      <w:pPr>
        <w:pStyle w:val="a3"/>
        <w:shd w:val="clear" w:color="auto" w:fill="D9D9D9"/>
        <w:ind w:firstLine="480"/>
      </w:pPr>
      <w:r>
        <w:t>module PC ( nextpc_in, enable_in, clk_in, rst_in, pc_out);</w:t>
      </w:r>
    </w:p>
    <w:p w14:paraId="2B2E192C" w14:textId="77777777" w:rsidR="00A63BB6" w:rsidRDefault="00A63BB6" w:rsidP="00A63BB6">
      <w:pPr>
        <w:pStyle w:val="a3"/>
        <w:shd w:val="clear" w:color="auto" w:fill="D9D9D9"/>
        <w:ind w:firstLine="480"/>
      </w:pPr>
      <w:r>
        <w:t xml:space="preserve">    input wire [31:0] nextpc_in;</w:t>
      </w:r>
    </w:p>
    <w:p w14:paraId="22886C9A" w14:textId="77777777" w:rsidR="00A63BB6" w:rsidRDefault="00A63BB6" w:rsidP="00A63BB6">
      <w:pPr>
        <w:pStyle w:val="a3"/>
        <w:shd w:val="clear" w:color="auto" w:fill="D9D9D9"/>
        <w:ind w:firstLine="480"/>
      </w:pPr>
      <w:r>
        <w:t xml:space="preserve">    input wire enable_in;</w:t>
      </w:r>
    </w:p>
    <w:p w14:paraId="66BB0B96" w14:textId="77777777" w:rsidR="00A63BB6" w:rsidRDefault="00A63BB6" w:rsidP="00A63BB6">
      <w:pPr>
        <w:pStyle w:val="a3"/>
        <w:shd w:val="clear" w:color="auto" w:fill="D9D9D9"/>
        <w:ind w:firstLine="480"/>
      </w:pPr>
      <w:r>
        <w:t xml:space="preserve">    input wire clk_in;</w:t>
      </w:r>
    </w:p>
    <w:p w14:paraId="30B869D0" w14:textId="77777777" w:rsidR="00A63BB6" w:rsidRDefault="00A63BB6" w:rsidP="00A63BB6">
      <w:pPr>
        <w:pStyle w:val="a3"/>
        <w:shd w:val="clear" w:color="auto" w:fill="D9D9D9"/>
        <w:ind w:firstLine="480"/>
      </w:pPr>
      <w:r>
        <w:t xml:space="preserve">    input wire rst_in;</w:t>
      </w:r>
    </w:p>
    <w:p w14:paraId="3C02D2D0" w14:textId="34B1D9E7" w:rsidR="00A63BB6" w:rsidRDefault="00A63BB6" w:rsidP="00A63BB6">
      <w:pPr>
        <w:pStyle w:val="a3"/>
        <w:shd w:val="clear" w:color="auto" w:fill="D9D9D9"/>
        <w:ind w:firstLine="480"/>
      </w:pPr>
      <w:r>
        <w:t xml:space="preserve">    output reg [31:0] pc_out;</w:t>
      </w:r>
    </w:p>
    <w:p w14:paraId="15146E5E" w14:textId="77777777" w:rsidR="00216B8B" w:rsidRDefault="00A63BB6" w:rsidP="00A63BB6">
      <w:pPr>
        <w:pStyle w:val="a3"/>
        <w:shd w:val="clear" w:color="auto" w:fill="D9D9D9"/>
        <w:ind w:firstLine="480"/>
      </w:pPr>
      <w:r>
        <w:t xml:space="preserve">    </w:t>
      </w:r>
    </w:p>
    <w:p w14:paraId="535E4117" w14:textId="6EFCE0A5" w:rsidR="00A63BB6" w:rsidRDefault="00216B8B" w:rsidP="00A63BB6">
      <w:pPr>
        <w:pStyle w:val="a3"/>
        <w:shd w:val="clear" w:color="auto" w:fill="D9D9D9"/>
        <w:ind w:firstLine="480"/>
      </w:pPr>
      <w:r>
        <w:tab/>
        <w:t xml:space="preserve"> </w:t>
      </w:r>
      <w:r w:rsidR="00A63BB6">
        <w:t>initial begin</w:t>
      </w:r>
    </w:p>
    <w:p w14:paraId="61F3ECCA" w14:textId="77777777" w:rsidR="00A63BB6" w:rsidRDefault="00A63BB6" w:rsidP="00A63BB6">
      <w:pPr>
        <w:pStyle w:val="a3"/>
        <w:shd w:val="clear" w:color="auto" w:fill="D9D9D9"/>
        <w:ind w:firstLine="480"/>
      </w:pPr>
      <w:r>
        <w:t xml:space="preserve">        pc_out = 0;</w:t>
      </w:r>
    </w:p>
    <w:p w14:paraId="65CFEEA0" w14:textId="77777777" w:rsidR="00A63BB6" w:rsidRDefault="00A63BB6" w:rsidP="00A63BB6">
      <w:pPr>
        <w:pStyle w:val="a3"/>
        <w:shd w:val="clear" w:color="auto" w:fill="D9D9D9"/>
        <w:ind w:firstLine="480"/>
      </w:pPr>
      <w:r>
        <w:t xml:space="preserve">    end</w:t>
      </w:r>
    </w:p>
    <w:p w14:paraId="750269E1" w14:textId="77777777" w:rsidR="00A63BB6" w:rsidRDefault="00A63BB6" w:rsidP="00A63BB6">
      <w:pPr>
        <w:pStyle w:val="a3"/>
        <w:shd w:val="clear" w:color="auto" w:fill="D9D9D9"/>
        <w:ind w:firstLine="480"/>
      </w:pPr>
    </w:p>
    <w:p w14:paraId="78A4E34E" w14:textId="77777777" w:rsidR="00A63BB6" w:rsidRDefault="00A63BB6" w:rsidP="00A63BB6">
      <w:pPr>
        <w:pStyle w:val="a3"/>
        <w:shd w:val="clear" w:color="auto" w:fill="D9D9D9"/>
        <w:ind w:firstLine="480"/>
      </w:pPr>
      <w:r>
        <w:t xml:space="preserve">    always @(posedge clk_in) begin</w:t>
      </w:r>
    </w:p>
    <w:p w14:paraId="68B1303A" w14:textId="77777777" w:rsidR="00A63BB6" w:rsidRDefault="00A63BB6" w:rsidP="00A63BB6">
      <w:pPr>
        <w:pStyle w:val="a3"/>
        <w:shd w:val="clear" w:color="auto" w:fill="D9D9D9"/>
        <w:ind w:firstLine="480"/>
      </w:pPr>
      <w:r>
        <w:t xml:space="preserve">        if ( rst_in )</w:t>
      </w:r>
    </w:p>
    <w:p w14:paraId="70941BE0" w14:textId="77777777" w:rsidR="00A63BB6" w:rsidRDefault="00A63BB6" w:rsidP="00A63BB6">
      <w:pPr>
        <w:pStyle w:val="a3"/>
        <w:shd w:val="clear" w:color="auto" w:fill="D9D9D9"/>
        <w:ind w:firstLine="480"/>
      </w:pPr>
      <w:r>
        <w:t xml:space="preserve">            pc_out = 32'h00000000;</w:t>
      </w:r>
    </w:p>
    <w:p w14:paraId="7CFE5569" w14:textId="77777777" w:rsidR="00A63BB6" w:rsidRDefault="00A63BB6" w:rsidP="00A63BB6">
      <w:pPr>
        <w:pStyle w:val="a3"/>
        <w:shd w:val="clear" w:color="auto" w:fill="D9D9D9"/>
        <w:ind w:firstLine="480"/>
      </w:pPr>
      <w:r>
        <w:t xml:space="preserve">        else if ( enable_in )</w:t>
      </w:r>
    </w:p>
    <w:p w14:paraId="441F92DB" w14:textId="77777777" w:rsidR="00A63BB6" w:rsidRDefault="00A63BB6" w:rsidP="00A63BB6">
      <w:pPr>
        <w:pStyle w:val="a3"/>
        <w:shd w:val="clear" w:color="auto" w:fill="D9D9D9"/>
        <w:ind w:firstLine="480"/>
      </w:pPr>
      <w:r>
        <w:t xml:space="preserve">            pc_out = nextpc_in;</w:t>
      </w:r>
    </w:p>
    <w:p w14:paraId="0A51C330" w14:textId="77777777" w:rsidR="00A63BB6" w:rsidRDefault="00A63BB6" w:rsidP="00A63BB6">
      <w:pPr>
        <w:pStyle w:val="a3"/>
        <w:shd w:val="clear" w:color="auto" w:fill="D9D9D9"/>
        <w:ind w:firstLine="480"/>
      </w:pPr>
      <w:r>
        <w:t xml:space="preserve">        else</w:t>
      </w:r>
    </w:p>
    <w:p w14:paraId="7DB9C3ED" w14:textId="77777777" w:rsidR="00A63BB6" w:rsidRDefault="00A63BB6" w:rsidP="00A63BB6">
      <w:pPr>
        <w:pStyle w:val="a3"/>
        <w:shd w:val="clear" w:color="auto" w:fill="D9D9D9"/>
        <w:ind w:firstLine="480"/>
      </w:pPr>
      <w:r>
        <w:t xml:space="preserve">            pc_out = pc_out;</w:t>
      </w:r>
    </w:p>
    <w:p w14:paraId="5A9E63D7" w14:textId="77777777" w:rsidR="00A63BB6" w:rsidRDefault="00A63BB6" w:rsidP="00A63BB6">
      <w:pPr>
        <w:pStyle w:val="a3"/>
        <w:shd w:val="clear" w:color="auto" w:fill="D9D9D9"/>
        <w:ind w:firstLine="480"/>
      </w:pPr>
      <w:r>
        <w:t xml:space="preserve">    end</w:t>
      </w:r>
    </w:p>
    <w:p w14:paraId="09691BFB" w14:textId="77777777" w:rsidR="00A63BB6" w:rsidRDefault="00A63BB6" w:rsidP="00A63BB6">
      <w:pPr>
        <w:pStyle w:val="a3"/>
        <w:shd w:val="clear" w:color="auto" w:fill="D9D9D9"/>
        <w:ind w:firstLine="480"/>
      </w:pPr>
    </w:p>
    <w:p w14:paraId="473554D3" w14:textId="60104A14" w:rsidR="00A63BB6" w:rsidRDefault="00A63BB6" w:rsidP="00A63BB6">
      <w:pPr>
        <w:pStyle w:val="a3"/>
        <w:shd w:val="clear" w:color="auto" w:fill="D9D9D9"/>
        <w:ind w:firstLine="480"/>
      </w:pPr>
      <w:r>
        <w:t>endmodule</w:t>
      </w:r>
    </w:p>
    <w:p w14:paraId="6BF6BABA" w14:textId="7DD21AA8" w:rsidR="00BF0A26" w:rsidRDefault="00BF0A26" w:rsidP="00BF0A26">
      <w:r>
        <w:tab/>
      </w:r>
      <w:r>
        <w:rPr>
          <w:rFonts w:hint="eastAsia"/>
        </w:rPr>
        <w:t>这里程序计数器</w:t>
      </w:r>
      <w:r>
        <w:t>PC</w:t>
      </w:r>
      <w:r>
        <w:rPr>
          <w:rFonts w:hint="eastAsia"/>
        </w:rPr>
        <w:t>相当于是被封装成了一个</w:t>
      </w:r>
      <w:r>
        <w:rPr>
          <w:rFonts w:hint="eastAsia"/>
        </w:rPr>
        <w:t>32</w:t>
      </w:r>
      <w:r>
        <w:rPr>
          <w:rFonts w:hint="eastAsia"/>
        </w:rPr>
        <w:t>位带使能控制的寄存器。</w:t>
      </w:r>
    </w:p>
    <w:p w14:paraId="3D3D65ED" w14:textId="21B3D35D" w:rsidR="006A4689" w:rsidRDefault="00A63BB6" w:rsidP="00A63BB6">
      <w:pPr>
        <w:pStyle w:val="a3"/>
        <w:numPr>
          <w:ilvl w:val="0"/>
          <w:numId w:val="12"/>
        </w:numPr>
        <w:ind w:firstLineChars="0"/>
      </w:pPr>
      <w:r>
        <w:rPr>
          <w:rFonts w:hint="eastAsia"/>
        </w:rPr>
        <w:t>程序跳转逻辑</w:t>
      </w:r>
      <w:r w:rsidR="006A4689">
        <w:rPr>
          <w:rFonts w:hint="eastAsia"/>
        </w:rPr>
        <w:t>（</w:t>
      </w:r>
      <w:r w:rsidR="00F53C22">
        <w:rPr>
          <w:rFonts w:hint="eastAsia"/>
        </w:rPr>
        <w:t>NPC</w:t>
      </w:r>
      <w:r w:rsidR="006A4689">
        <w:rPr>
          <w:rFonts w:hint="eastAsia"/>
        </w:rPr>
        <w:t>）</w:t>
      </w:r>
    </w:p>
    <w:p w14:paraId="03C4F9BA" w14:textId="1C60C33F" w:rsidR="00F53C22" w:rsidRDefault="006A4689" w:rsidP="00A63BB6">
      <w:pPr>
        <w:pStyle w:val="a3"/>
        <w:numPr>
          <w:ilvl w:val="0"/>
          <w:numId w:val="14"/>
        </w:numPr>
        <w:ind w:firstLineChars="0"/>
      </w:pPr>
      <w:r>
        <w:rPr>
          <w:rFonts w:hint="eastAsia"/>
        </w:rPr>
        <w:t>Logism</w:t>
      </w:r>
      <w:r>
        <w:rPr>
          <w:rFonts w:hint="eastAsia"/>
        </w:rPr>
        <w:t>实现：</w:t>
      </w:r>
    </w:p>
    <w:p w14:paraId="472F11B1" w14:textId="2355EFE1" w:rsidR="00D2751A" w:rsidRDefault="00D2751A" w:rsidP="00216B8B">
      <w:r>
        <w:tab/>
      </w:r>
      <w:r>
        <w:rPr>
          <w:rFonts w:hint="eastAsia"/>
        </w:rPr>
        <w:t>程序跳转逻辑</w:t>
      </w:r>
      <w:r>
        <w:rPr>
          <w:rFonts w:hint="eastAsia"/>
        </w:rPr>
        <w:t>NPC</w:t>
      </w:r>
      <w:r>
        <w:rPr>
          <w:rFonts w:hint="eastAsia"/>
        </w:rPr>
        <w:t>被单独封装成</w:t>
      </w:r>
      <w:r w:rsidR="00610C78">
        <w:rPr>
          <w:rFonts w:hint="eastAsia"/>
        </w:rPr>
        <w:t>了一个</w:t>
      </w:r>
      <w:r w:rsidR="00216B8B">
        <w:rPr>
          <w:rFonts w:hint="eastAsia"/>
        </w:rPr>
        <w:t>一个模块。</w:t>
      </w:r>
      <w:r w:rsidR="00216B8B">
        <w:t>pc</w:t>
      </w:r>
      <w:r w:rsidR="00216B8B">
        <w:rPr>
          <w:rFonts w:hint="eastAsia"/>
        </w:rPr>
        <w:t>是当前</w:t>
      </w:r>
      <w:r w:rsidR="00216B8B">
        <w:rPr>
          <w:rFonts w:hint="eastAsia"/>
        </w:rPr>
        <w:t>PC</w:t>
      </w:r>
      <w:r w:rsidR="00216B8B">
        <w:rPr>
          <w:rFonts w:hint="eastAsia"/>
        </w:rPr>
        <w:t>的值，</w:t>
      </w:r>
      <w:r w:rsidR="00216B8B">
        <w:t>pcjump</w:t>
      </w:r>
      <w:r w:rsidR="00216B8B">
        <w:rPr>
          <w:rFonts w:hint="eastAsia"/>
        </w:rPr>
        <w:t>是</w:t>
      </w:r>
      <w:r w:rsidR="00216B8B">
        <w:rPr>
          <w:rFonts w:hint="eastAsia"/>
        </w:rPr>
        <w:t>j</w:t>
      </w:r>
      <w:r w:rsidR="00216B8B">
        <w:rPr>
          <w:rFonts w:hint="eastAsia"/>
        </w:rPr>
        <w:t>指令跳转的地址值</w:t>
      </w:r>
      <w:r w:rsidR="00216B8B">
        <w:t>, jump</w:t>
      </w:r>
      <w:r w:rsidR="00216B8B">
        <w:rPr>
          <w:rFonts w:hint="eastAsia"/>
        </w:rPr>
        <w:t>、</w:t>
      </w:r>
      <w:r w:rsidR="00216B8B">
        <w:t>equal</w:t>
      </w:r>
      <w:r w:rsidR="00216B8B">
        <w:rPr>
          <w:rFonts w:hint="eastAsia"/>
        </w:rPr>
        <w:t>、</w:t>
      </w:r>
      <w:r w:rsidR="00216B8B">
        <w:t xml:space="preserve"> be</w:t>
      </w:r>
      <w:r w:rsidR="00216B8B">
        <w:rPr>
          <w:rFonts w:hint="eastAsia"/>
        </w:rPr>
        <w:t>q</w:t>
      </w:r>
      <w:r w:rsidR="00216B8B">
        <w:rPr>
          <w:rFonts w:hint="eastAsia"/>
        </w:rPr>
        <w:t>、</w:t>
      </w:r>
      <w:r w:rsidR="00216B8B">
        <w:t>bne_in</w:t>
      </w:r>
      <w:r w:rsidR="00216B8B">
        <w:rPr>
          <w:rFonts w:hint="eastAsia"/>
        </w:rPr>
        <w:t>、</w:t>
      </w:r>
      <w:r w:rsidR="00216B8B">
        <w:t>bgez_in</w:t>
      </w:r>
      <w:r w:rsidR="00216B8B">
        <w:rPr>
          <w:rFonts w:hint="eastAsia"/>
        </w:rPr>
        <w:t>、</w:t>
      </w:r>
      <w:r w:rsidR="00216B8B">
        <w:t>jr</w:t>
      </w:r>
      <w:r w:rsidR="00216B8B">
        <w:rPr>
          <w:rFonts w:hint="eastAsia"/>
        </w:rPr>
        <w:t>分别是指示对应指令的信号，</w:t>
      </w:r>
      <w:r w:rsidR="00216B8B">
        <w:t>extendimm</w:t>
      </w:r>
      <w:r w:rsidR="00216B8B">
        <w:rPr>
          <w:rFonts w:hint="eastAsia"/>
        </w:rPr>
        <w:t>是分支指令的偏移地址</w:t>
      </w:r>
      <w:r w:rsidR="00216B8B">
        <w:t>, da</w:t>
      </w:r>
      <w:r w:rsidR="00216B8B">
        <w:rPr>
          <w:rFonts w:hint="eastAsia"/>
        </w:rPr>
        <w:t>是</w:t>
      </w:r>
      <w:r w:rsidR="00216B8B">
        <w:rPr>
          <w:rFonts w:hint="eastAsia"/>
        </w:rPr>
        <w:t>jr</w:t>
      </w:r>
      <w:r w:rsidR="00216B8B">
        <w:rPr>
          <w:rFonts w:hint="eastAsia"/>
        </w:rPr>
        <w:t>指令跳转的目标寄存器的值</w:t>
      </w:r>
      <w:r w:rsidR="00216B8B">
        <w:t xml:space="preserve">, pcjar </w:t>
      </w:r>
      <w:r w:rsidR="00216B8B">
        <w:rPr>
          <w:rFonts w:hint="eastAsia"/>
        </w:rPr>
        <w:t>是</w:t>
      </w:r>
      <w:r w:rsidR="00216B8B">
        <w:rPr>
          <w:rFonts w:hint="eastAsia"/>
        </w:rPr>
        <w:t>ja</w:t>
      </w:r>
      <w:r w:rsidR="00216B8B">
        <w:t>l</w:t>
      </w:r>
      <w:r w:rsidR="00216B8B">
        <w:rPr>
          <w:rFonts w:hint="eastAsia"/>
        </w:rPr>
        <w:t>指令时送入</w:t>
      </w:r>
      <w:r w:rsidR="00216B8B">
        <w:rPr>
          <w:rFonts w:hint="eastAsia"/>
        </w:rPr>
        <w:t>31</w:t>
      </w:r>
      <w:r w:rsidR="00216B8B">
        <w:rPr>
          <w:rFonts w:hint="eastAsia"/>
        </w:rPr>
        <w:t>号寄存器存储的寄存器的值</w:t>
      </w:r>
      <w:r w:rsidR="00216B8B">
        <w:t>, nextpc</w:t>
      </w:r>
      <w:r w:rsidR="00216B8B">
        <w:rPr>
          <w:rFonts w:hint="eastAsia"/>
        </w:rPr>
        <w:t>是</w:t>
      </w:r>
      <w:r w:rsidR="00216B8B">
        <w:rPr>
          <w:rFonts w:hint="eastAsia"/>
        </w:rPr>
        <w:t>NPC</w:t>
      </w:r>
      <w:r w:rsidR="00216B8B">
        <w:rPr>
          <w:rFonts w:hint="eastAsia"/>
        </w:rPr>
        <w:t>决定的下一个</w:t>
      </w:r>
      <w:r w:rsidR="00216B8B">
        <w:t>PC</w:t>
      </w:r>
      <w:r w:rsidR="00216B8B">
        <w:rPr>
          <w:rFonts w:hint="eastAsia"/>
        </w:rPr>
        <w:t>的地址。</w:t>
      </w:r>
    </w:p>
    <w:p w14:paraId="6D1C6172" w14:textId="18B3EC64" w:rsidR="006A4689" w:rsidRDefault="006A4689" w:rsidP="00EC1077">
      <w:pPr>
        <w:pStyle w:val="a3"/>
        <w:ind w:rightChars="11" w:right="26" w:firstLine="480"/>
      </w:pPr>
      <w:r>
        <w:rPr>
          <w:rFonts w:hint="eastAsia"/>
          <w:kern w:val="0"/>
        </w:rPr>
        <w:t>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2</w:t>
      </w:r>
      <w:r>
        <w:rPr>
          <w:kern w:val="0"/>
        </w:rPr>
        <w:fldChar w:fldCharType="end"/>
      </w:r>
      <w:r>
        <w:rPr>
          <w:rFonts w:hint="eastAsia"/>
          <w:kern w:val="0"/>
        </w:rPr>
        <w:t>所示。</w:t>
      </w:r>
    </w:p>
    <w:p w14:paraId="74D331A5" w14:textId="366B3965" w:rsidR="006A4689" w:rsidRDefault="001D1A24" w:rsidP="006A4689">
      <w:pPr>
        <w:pStyle w:val="a3"/>
        <w:keepNext/>
        <w:ind w:firstLineChars="0" w:firstLine="0"/>
        <w:jc w:val="center"/>
      </w:pPr>
      <w:r>
        <w:rPr>
          <w:noProof/>
        </w:rPr>
        <w:lastRenderedPageBreak/>
        <w:drawing>
          <wp:inline distT="0" distB="0" distL="0" distR="0" wp14:anchorId="4A85AE02" wp14:editId="76512B79">
            <wp:extent cx="3181882" cy="294811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928" cy="2958344"/>
                    </a:xfrm>
                    <a:prstGeom prst="rect">
                      <a:avLst/>
                    </a:prstGeom>
                  </pic:spPr>
                </pic:pic>
              </a:graphicData>
            </a:graphic>
          </wp:inline>
        </w:drawing>
      </w:r>
    </w:p>
    <w:p w14:paraId="6524820C" w14:textId="2C839979" w:rsidR="006A4689" w:rsidRDefault="006A4689" w:rsidP="006A4689">
      <w:pPr>
        <w:pStyle w:val="affe"/>
      </w:pPr>
      <w:bookmarkStart w:id="46" w:name="_Ref464932494"/>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2</w:t>
      </w:r>
      <w:r w:rsidR="00260214">
        <w:fldChar w:fldCharType="end"/>
      </w:r>
      <w:bookmarkEnd w:id="46"/>
      <w:r w:rsidR="00AD65C1">
        <w:rPr>
          <w:rFonts w:hint="eastAsia"/>
        </w:rPr>
        <w:t>程序跳转逻辑</w:t>
      </w:r>
      <w:r>
        <w:rPr>
          <w:rFonts w:hint="eastAsia"/>
        </w:rPr>
        <w:t>（</w:t>
      </w:r>
      <w:r w:rsidR="00AD65C1">
        <w:rPr>
          <w:rFonts w:hint="eastAsia"/>
        </w:rPr>
        <w:t>NPC</w:t>
      </w:r>
      <w:r>
        <w:rPr>
          <w:rFonts w:hint="eastAsia"/>
        </w:rPr>
        <w:t>）</w:t>
      </w:r>
    </w:p>
    <w:p w14:paraId="14BA5560" w14:textId="241FF0A8" w:rsidR="00BF0A26" w:rsidRDefault="006A4689" w:rsidP="00BF0A26">
      <w:pPr>
        <w:pStyle w:val="a3"/>
        <w:numPr>
          <w:ilvl w:val="0"/>
          <w:numId w:val="14"/>
        </w:numPr>
        <w:ind w:firstLineChars="0"/>
      </w:pPr>
      <w:r>
        <w:rPr>
          <w:rFonts w:hint="eastAsia"/>
        </w:rPr>
        <w:t>FPGA</w:t>
      </w:r>
      <w:r>
        <w:rPr>
          <w:rFonts w:hint="eastAsia"/>
        </w:rPr>
        <w:t>实现：</w:t>
      </w:r>
    </w:p>
    <w:p w14:paraId="06F8E36E" w14:textId="360D9A4A" w:rsidR="006A4689" w:rsidRDefault="00BF0A26" w:rsidP="00EC1077">
      <w:pPr>
        <w:pStyle w:val="a3"/>
        <w:ind w:rightChars="11" w:right="26" w:firstLine="480"/>
      </w:pPr>
      <w:r>
        <w:rPr>
          <w:rFonts w:hint="eastAsia"/>
        </w:rPr>
        <w:t>程序跳转逻辑</w:t>
      </w:r>
      <w:r w:rsidR="006A4689">
        <w:rPr>
          <w:rFonts w:hint="eastAsia"/>
        </w:rPr>
        <w:t>的</w:t>
      </w:r>
      <w:r w:rsidR="006A4689">
        <w:rPr>
          <w:rFonts w:hint="eastAsia"/>
        </w:rPr>
        <w:t>Verilog</w:t>
      </w:r>
      <w:r w:rsidR="006A4689">
        <w:rPr>
          <w:rFonts w:hint="eastAsia"/>
        </w:rPr>
        <w:t>代码如下：</w:t>
      </w:r>
    </w:p>
    <w:p w14:paraId="64BCCCDF" w14:textId="77777777" w:rsidR="00BF0A26" w:rsidRDefault="00BF0A26" w:rsidP="00BF0A26">
      <w:pPr>
        <w:pStyle w:val="a3"/>
        <w:shd w:val="clear" w:color="auto" w:fill="D9D9D9"/>
        <w:ind w:firstLine="480"/>
      </w:pPr>
      <w:r>
        <w:t xml:space="preserve">module NPC ( pc_in, pcjump_in, jump_in, equal_in, beq_in, bne_in, </w:t>
      </w:r>
    </w:p>
    <w:p w14:paraId="3A0C76F5" w14:textId="77777777" w:rsidR="00BF0A26" w:rsidRDefault="00BF0A26" w:rsidP="00BF0A26">
      <w:pPr>
        <w:pStyle w:val="a3"/>
        <w:shd w:val="clear" w:color="auto" w:fill="D9D9D9"/>
        <w:ind w:firstLine="480"/>
      </w:pPr>
      <w:r>
        <w:t xml:space="preserve">    bgez_in, jr_in, extendimm_in, da_in, pcjar_out, nextpc_out);</w:t>
      </w:r>
    </w:p>
    <w:p w14:paraId="0B3C56B8" w14:textId="77777777" w:rsidR="00BF0A26" w:rsidRDefault="00BF0A26" w:rsidP="00BF0A26">
      <w:pPr>
        <w:pStyle w:val="a3"/>
        <w:shd w:val="clear" w:color="auto" w:fill="D9D9D9"/>
        <w:ind w:firstLine="480"/>
      </w:pPr>
      <w:r>
        <w:t xml:space="preserve">    input wire [31:0] pc_in;</w:t>
      </w:r>
    </w:p>
    <w:p w14:paraId="24D78FC9" w14:textId="77777777" w:rsidR="00BF0A26" w:rsidRDefault="00BF0A26" w:rsidP="00BF0A26">
      <w:pPr>
        <w:pStyle w:val="a3"/>
        <w:shd w:val="clear" w:color="auto" w:fill="D9D9D9"/>
        <w:ind w:firstLine="480"/>
      </w:pPr>
      <w:r>
        <w:t xml:space="preserve">    input wire [27:0] pcjump_in;</w:t>
      </w:r>
    </w:p>
    <w:p w14:paraId="7CB3DBAC" w14:textId="77777777" w:rsidR="00BF0A26" w:rsidRDefault="00BF0A26" w:rsidP="00BF0A26">
      <w:pPr>
        <w:pStyle w:val="a3"/>
        <w:shd w:val="clear" w:color="auto" w:fill="D9D9D9"/>
        <w:ind w:firstLine="480"/>
      </w:pPr>
      <w:r>
        <w:t xml:space="preserve">    input wire jump_in, equal_in, beq_in, bne_in, bgez_in, jr_in;</w:t>
      </w:r>
    </w:p>
    <w:p w14:paraId="1AFF4488" w14:textId="77777777" w:rsidR="00BF0A26" w:rsidRDefault="00BF0A26" w:rsidP="00BF0A26">
      <w:pPr>
        <w:pStyle w:val="a3"/>
        <w:shd w:val="clear" w:color="auto" w:fill="D9D9D9"/>
        <w:ind w:firstLine="480"/>
      </w:pPr>
      <w:r>
        <w:t xml:space="preserve">    input wire [31:0] extendimm_in, da_in;</w:t>
      </w:r>
    </w:p>
    <w:p w14:paraId="4DF4D060" w14:textId="77777777" w:rsidR="00BF0A26" w:rsidRDefault="00BF0A26" w:rsidP="00BF0A26">
      <w:pPr>
        <w:pStyle w:val="a3"/>
        <w:shd w:val="clear" w:color="auto" w:fill="D9D9D9"/>
        <w:ind w:firstLine="480"/>
      </w:pPr>
      <w:r>
        <w:t xml:space="preserve">    output wire [31:0] pcjar_out, nextpc_out;</w:t>
      </w:r>
    </w:p>
    <w:p w14:paraId="43EACAD7" w14:textId="77777777" w:rsidR="00BF0A26" w:rsidRDefault="00BF0A26" w:rsidP="00BF0A26">
      <w:pPr>
        <w:pStyle w:val="a3"/>
        <w:shd w:val="clear" w:color="auto" w:fill="D9D9D9"/>
        <w:ind w:firstLine="480"/>
      </w:pPr>
    </w:p>
    <w:p w14:paraId="21747D63" w14:textId="77777777" w:rsidR="00BF0A26" w:rsidRDefault="00BF0A26" w:rsidP="00BF0A26">
      <w:pPr>
        <w:pStyle w:val="a3"/>
        <w:shd w:val="clear" w:color="auto" w:fill="D9D9D9"/>
        <w:ind w:firstLine="480"/>
      </w:pPr>
      <w:r>
        <w:t xml:space="preserve">    wire cmp;</w:t>
      </w:r>
    </w:p>
    <w:p w14:paraId="0CFB0C4B" w14:textId="77777777" w:rsidR="00BF0A26" w:rsidRDefault="00BF0A26" w:rsidP="00BF0A26">
      <w:pPr>
        <w:pStyle w:val="a3"/>
        <w:shd w:val="clear" w:color="auto" w:fill="D9D9D9"/>
        <w:ind w:firstLine="480"/>
      </w:pPr>
      <w:r>
        <w:t xml:space="preserve">    wire [31:0] jump_addr,branch_addr;</w:t>
      </w:r>
    </w:p>
    <w:p w14:paraId="16135E1C" w14:textId="77777777" w:rsidR="00BF0A26" w:rsidRDefault="00BF0A26" w:rsidP="00BF0A26">
      <w:pPr>
        <w:pStyle w:val="a3"/>
        <w:shd w:val="clear" w:color="auto" w:fill="D9D9D9"/>
        <w:ind w:firstLine="480"/>
      </w:pPr>
      <w:r>
        <w:t xml:space="preserve">    wire [31:0] jump_after_addr,branch_after_addr;</w:t>
      </w:r>
    </w:p>
    <w:p w14:paraId="000E08E1" w14:textId="77777777" w:rsidR="00BF0A26" w:rsidRDefault="00BF0A26" w:rsidP="00BF0A26">
      <w:pPr>
        <w:pStyle w:val="a3"/>
        <w:shd w:val="clear" w:color="auto" w:fill="D9D9D9"/>
        <w:ind w:firstLine="480"/>
      </w:pPr>
      <w:r>
        <w:t xml:space="preserve">    wire branch_control;</w:t>
      </w:r>
    </w:p>
    <w:p w14:paraId="357755C3" w14:textId="77777777" w:rsidR="00BF0A26" w:rsidRDefault="00BF0A26" w:rsidP="00BF0A26">
      <w:pPr>
        <w:pStyle w:val="a3"/>
        <w:shd w:val="clear" w:color="auto" w:fill="D9D9D9"/>
        <w:ind w:firstLine="480"/>
      </w:pPr>
    </w:p>
    <w:p w14:paraId="3E21F242" w14:textId="77777777" w:rsidR="00BF0A26" w:rsidRDefault="00BF0A26" w:rsidP="00BF0A26">
      <w:pPr>
        <w:pStyle w:val="a3"/>
        <w:shd w:val="clear" w:color="auto" w:fill="D9D9D9"/>
        <w:ind w:firstLine="480"/>
      </w:pPr>
      <w:r>
        <w:t xml:space="preserve">    assign cmp = (da_in[31] == 0)? 1:0;</w:t>
      </w:r>
    </w:p>
    <w:p w14:paraId="37579BFA" w14:textId="77777777" w:rsidR="00BF0A26" w:rsidRDefault="00BF0A26" w:rsidP="00BF0A26">
      <w:pPr>
        <w:pStyle w:val="a3"/>
        <w:shd w:val="clear" w:color="auto" w:fill="D9D9D9"/>
        <w:ind w:firstLine="480"/>
      </w:pPr>
    </w:p>
    <w:p w14:paraId="3707A308" w14:textId="77777777" w:rsidR="00BF0A26" w:rsidRDefault="00BF0A26" w:rsidP="00BF0A26">
      <w:pPr>
        <w:pStyle w:val="a3"/>
        <w:shd w:val="clear" w:color="auto" w:fill="D9D9D9"/>
        <w:ind w:firstLine="480"/>
      </w:pPr>
      <w:r>
        <w:t xml:space="preserve">    assign pcjar_out = pc_in + 4;</w:t>
      </w:r>
    </w:p>
    <w:p w14:paraId="3B06423F" w14:textId="77777777" w:rsidR="00BF0A26" w:rsidRDefault="00BF0A26" w:rsidP="00BF0A26">
      <w:pPr>
        <w:pStyle w:val="a3"/>
        <w:shd w:val="clear" w:color="auto" w:fill="D9D9D9"/>
        <w:ind w:firstLine="480"/>
      </w:pPr>
      <w:r>
        <w:lastRenderedPageBreak/>
        <w:t xml:space="preserve">    assign jump_addr[31:28] = pcjar_out[31:28];</w:t>
      </w:r>
    </w:p>
    <w:p w14:paraId="7A284AA4" w14:textId="77777777" w:rsidR="00BF0A26" w:rsidRDefault="00BF0A26" w:rsidP="00BF0A26">
      <w:pPr>
        <w:pStyle w:val="a3"/>
        <w:shd w:val="clear" w:color="auto" w:fill="D9D9D9"/>
        <w:ind w:firstLine="480"/>
      </w:pPr>
      <w:r>
        <w:t xml:space="preserve">    assign jump_addr[27:0] = pcjump_in;</w:t>
      </w:r>
    </w:p>
    <w:p w14:paraId="76C47B06" w14:textId="77777777" w:rsidR="00BF0A26" w:rsidRDefault="00BF0A26" w:rsidP="00BF0A26">
      <w:pPr>
        <w:pStyle w:val="a3"/>
        <w:shd w:val="clear" w:color="auto" w:fill="D9D9D9"/>
        <w:ind w:firstLine="480"/>
      </w:pPr>
      <w:r>
        <w:t xml:space="preserve">    assign branch_addr = (extendimm_in &lt;&lt; 2) + pcjar_out;</w:t>
      </w:r>
    </w:p>
    <w:p w14:paraId="6AB08259" w14:textId="77777777" w:rsidR="00BF0A26" w:rsidRDefault="00BF0A26" w:rsidP="00BF0A26">
      <w:pPr>
        <w:pStyle w:val="a3"/>
        <w:shd w:val="clear" w:color="auto" w:fill="D9D9D9"/>
        <w:ind w:firstLine="480"/>
      </w:pPr>
    </w:p>
    <w:p w14:paraId="10858333" w14:textId="77777777" w:rsidR="00BF0A26" w:rsidRDefault="00BF0A26" w:rsidP="00BF0A26">
      <w:pPr>
        <w:pStyle w:val="a3"/>
        <w:shd w:val="clear" w:color="auto" w:fill="D9D9D9"/>
        <w:ind w:firstLine="480"/>
      </w:pPr>
      <w:r>
        <w:t xml:space="preserve">    assign branch_control = (bgez_in &amp; cmp) | (bne_in &amp; (~equal_in)) | (beq_in &amp; equal_in);</w:t>
      </w:r>
    </w:p>
    <w:p w14:paraId="6D070075" w14:textId="77777777" w:rsidR="00BF0A26" w:rsidRDefault="00BF0A26" w:rsidP="00BF0A26">
      <w:pPr>
        <w:pStyle w:val="a3"/>
        <w:shd w:val="clear" w:color="auto" w:fill="D9D9D9"/>
        <w:ind w:firstLine="480"/>
      </w:pPr>
    </w:p>
    <w:p w14:paraId="40A98CE7" w14:textId="77777777" w:rsidR="00BF0A26" w:rsidRDefault="00BF0A26" w:rsidP="00BF0A26">
      <w:pPr>
        <w:pStyle w:val="a3"/>
        <w:shd w:val="clear" w:color="auto" w:fill="D9D9D9"/>
        <w:ind w:firstLine="480"/>
      </w:pPr>
      <w:r>
        <w:t xml:space="preserve">    // jr select</w:t>
      </w:r>
    </w:p>
    <w:p w14:paraId="438F5242" w14:textId="77777777" w:rsidR="00BF0A26" w:rsidRDefault="00BF0A26" w:rsidP="00BF0A26">
      <w:pPr>
        <w:pStyle w:val="a3"/>
        <w:shd w:val="clear" w:color="auto" w:fill="D9D9D9"/>
        <w:ind w:firstLine="480"/>
      </w:pPr>
      <w:r>
        <w:t xml:space="preserve">    MUX2_32 jr_select (.in0(jump_after_addr), .in1(da_in), </w:t>
      </w:r>
    </w:p>
    <w:p w14:paraId="6C538DBC" w14:textId="77777777" w:rsidR="00BF0A26" w:rsidRDefault="00BF0A26" w:rsidP="00BF0A26">
      <w:pPr>
        <w:pStyle w:val="a3"/>
        <w:shd w:val="clear" w:color="auto" w:fill="D9D9D9"/>
        <w:ind w:firstLine="480"/>
      </w:pPr>
      <w:r>
        <w:t xml:space="preserve">                        .control(jr_in), .out(nextpc_out));</w:t>
      </w:r>
    </w:p>
    <w:p w14:paraId="5C714461" w14:textId="77777777" w:rsidR="00BF0A26" w:rsidRDefault="00BF0A26" w:rsidP="00BF0A26">
      <w:pPr>
        <w:pStyle w:val="a3"/>
        <w:shd w:val="clear" w:color="auto" w:fill="D9D9D9"/>
        <w:ind w:firstLine="480"/>
      </w:pPr>
      <w:r>
        <w:t xml:space="preserve">    // jump select</w:t>
      </w:r>
    </w:p>
    <w:p w14:paraId="00592A6A" w14:textId="77777777" w:rsidR="00BF0A26" w:rsidRDefault="00BF0A26" w:rsidP="00BF0A26">
      <w:pPr>
        <w:pStyle w:val="a3"/>
        <w:shd w:val="clear" w:color="auto" w:fill="D9D9D9"/>
        <w:ind w:firstLine="480"/>
      </w:pPr>
      <w:r>
        <w:t xml:space="preserve">    MUX2_32 jump_select (.in0(branch_after_addr), .in1(jump_addr), </w:t>
      </w:r>
    </w:p>
    <w:p w14:paraId="77BCCA91" w14:textId="77777777" w:rsidR="00BF0A26" w:rsidRDefault="00BF0A26" w:rsidP="00BF0A26">
      <w:pPr>
        <w:pStyle w:val="a3"/>
        <w:shd w:val="clear" w:color="auto" w:fill="D9D9D9"/>
        <w:ind w:firstLine="480"/>
      </w:pPr>
      <w:r>
        <w:t xml:space="preserve">                        .control(jump_in) ,.out(jump_after_addr));</w:t>
      </w:r>
    </w:p>
    <w:p w14:paraId="20B4275F" w14:textId="77777777" w:rsidR="00BF0A26" w:rsidRDefault="00BF0A26" w:rsidP="00BF0A26">
      <w:pPr>
        <w:pStyle w:val="a3"/>
        <w:shd w:val="clear" w:color="auto" w:fill="D9D9D9"/>
        <w:ind w:firstLine="480"/>
      </w:pPr>
      <w:r>
        <w:t xml:space="preserve">    // branch select</w:t>
      </w:r>
    </w:p>
    <w:p w14:paraId="3A5731C4" w14:textId="77777777" w:rsidR="00BF0A26" w:rsidRDefault="00BF0A26" w:rsidP="00BF0A26">
      <w:pPr>
        <w:pStyle w:val="a3"/>
        <w:shd w:val="clear" w:color="auto" w:fill="D9D9D9"/>
        <w:ind w:firstLine="480"/>
      </w:pPr>
      <w:r>
        <w:t xml:space="preserve">    MUX2_32 branch_select (.in0(pcjar_out), .in1(branch_addr), </w:t>
      </w:r>
    </w:p>
    <w:p w14:paraId="3E1D0644" w14:textId="77777777" w:rsidR="00BF0A26" w:rsidRDefault="00BF0A26" w:rsidP="00BF0A26">
      <w:pPr>
        <w:pStyle w:val="a3"/>
        <w:shd w:val="clear" w:color="auto" w:fill="D9D9D9"/>
        <w:ind w:firstLine="480"/>
      </w:pPr>
      <w:r>
        <w:t xml:space="preserve">                        .control(branch_control), .out(branch_after_addr));</w:t>
      </w:r>
    </w:p>
    <w:p w14:paraId="7A864547" w14:textId="77777777" w:rsidR="00BF0A26" w:rsidRDefault="00BF0A26" w:rsidP="00BF0A26">
      <w:pPr>
        <w:pStyle w:val="a3"/>
        <w:shd w:val="clear" w:color="auto" w:fill="D9D9D9"/>
        <w:ind w:firstLine="480"/>
      </w:pPr>
    </w:p>
    <w:p w14:paraId="1539A218" w14:textId="2C0F5275" w:rsidR="006A4689" w:rsidRDefault="00BF0A26" w:rsidP="00BF0A26">
      <w:pPr>
        <w:pStyle w:val="a3"/>
        <w:shd w:val="clear" w:color="auto" w:fill="D9D9D9"/>
        <w:ind w:firstLine="480"/>
      </w:pPr>
      <w:r>
        <w:t>endmodule</w:t>
      </w:r>
    </w:p>
    <w:p w14:paraId="5F0C2FDC" w14:textId="4DC88B7B" w:rsidR="006A4689" w:rsidRDefault="006A4689" w:rsidP="00EC1077">
      <w:pPr>
        <w:pStyle w:val="a3"/>
        <w:ind w:rightChars="11" w:right="26" w:firstLine="48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15B38206"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rsidR="00BF0A26">
        <w:fldChar w:fldCharType="begin"/>
      </w:r>
      <w:r w:rsidR="00BF0A26">
        <w:instrText xml:space="preserve"> </w:instrText>
      </w:r>
      <w:r w:rsidR="00BF0A26">
        <w:rPr>
          <w:rFonts w:hint="eastAsia"/>
        </w:rPr>
        <w:instrText>REF _Ref510874233 \h</w:instrText>
      </w:r>
      <w:r w:rsidR="00BF0A26">
        <w:instrText xml:space="preserve"> </w:instrText>
      </w:r>
      <w:r w:rsidR="00BF0A26">
        <w:fldChar w:fldCharType="separate"/>
      </w:r>
      <w:r w:rsidR="001D7256">
        <w:t>表</w:t>
      </w:r>
      <w:r w:rsidR="001D7256">
        <w:t xml:space="preserve"> </w:t>
      </w:r>
      <w:r w:rsidR="001D7256">
        <w:rPr>
          <w:noProof/>
        </w:rPr>
        <w:t>2</w:t>
      </w:r>
      <w:r w:rsidR="001D7256">
        <w:t>.</w:t>
      </w:r>
      <w:r w:rsidR="001D7256">
        <w:rPr>
          <w:noProof/>
        </w:rPr>
        <w:t>1</w:t>
      </w:r>
      <w:r w:rsidR="00BF0A26">
        <w:fldChar w:fldCharType="end"/>
      </w:r>
      <w:r>
        <w:rPr>
          <w:rFonts w:hint="eastAsia"/>
        </w:rPr>
        <w:t>所示。</w:t>
      </w:r>
    </w:p>
    <w:p w14:paraId="0EF1F028" w14:textId="518BF258" w:rsidR="00A652E9" w:rsidRDefault="00A652E9" w:rsidP="00A652E9">
      <w:pPr>
        <w:pStyle w:val="a3"/>
        <w:numPr>
          <w:ilvl w:val="0"/>
          <w:numId w:val="25"/>
        </w:numPr>
        <w:ind w:firstLineChars="0"/>
      </w:pPr>
      <w:r>
        <w:rPr>
          <w:rFonts w:hint="eastAsia"/>
        </w:rPr>
        <w:t>Logism</w:t>
      </w:r>
      <w:r>
        <w:rPr>
          <w:rFonts w:hint="eastAsia"/>
        </w:rPr>
        <w:t>实现：</w:t>
      </w:r>
    </w:p>
    <w:p w14:paraId="01D5459D" w14:textId="6F0F3816" w:rsidR="006A4689" w:rsidRDefault="006A4689" w:rsidP="00EC1077">
      <w:pPr>
        <w:pStyle w:val="a3"/>
        <w:ind w:rightChars="11" w:right="26" w:firstLine="480"/>
      </w:pPr>
      <w:r>
        <w:rPr>
          <w:rFonts w:hint="eastAsia"/>
        </w:rPr>
        <w:t>在完成指令系统数据通路表的填写之后，根据列出的数据通路表，进行多指令数</w:t>
      </w:r>
      <w:r>
        <w:rPr>
          <w:rFonts w:hint="eastAsia"/>
        </w:rPr>
        <w:lastRenderedPageBreak/>
        <w:t>据通路的合并输入数，表，将各个主要功能部件进行连接，根据数据通路合并表的最终结果，对于所有的多输入部件使用多路选择器进行输入选择。最终便可以完成数据通路的搭建。</w:t>
      </w:r>
      <w:r w:rsidR="00A652E9">
        <w:rPr>
          <w:rFonts w:hint="eastAsia"/>
        </w:rPr>
        <w:t>在</w:t>
      </w:r>
      <w:r w:rsidR="00A652E9">
        <w:rPr>
          <w:rFonts w:hint="eastAsia"/>
        </w:rPr>
        <w:t>logisim</w:t>
      </w:r>
      <w:r w:rsidR="00A652E9">
        <w:rPr>
          <w:rFonts w:hint="eastAsia"/>
        </w:rPr>
        <w:t>上完成的数据通路如</w:t>
      </w:r>
      <w:r w:rsidR="00A652E9">
        <w:fldChar w:fldCharType="begin"/>
      </w:r>
      <w:r w:rsidR="00A652E9">
        <w:instrText xml:space="preserve"> REF _Ref464941543 \h </w:instrText>
      </w:r>
      <w:r w:rsidR="00A652E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3</w:t>
      </w:r>
      <w:r w:rsidR="00A652E9">
        <w:fldChar w:fldCharType="end"/>
      </w:r>
      <w:r w:rsidR="00A652E9">
        <w:t>所示。</w:t>
      </w:r>
    </w:p>
    <w:p w14:paraId="6DDC510E" w14:textId="71496B92" w:rsidR="003F7D96" w:rsidRDefault="001D1A24" w:rsidP="003F7D96">
      <w:pPr>
        <w:pStyle w:val="a3"/>
        <w:keepNext/>
        <w:ind w:firstLineChars="0" w:firstLine="0"/>
      </w:pPr>
      <w:r>
        <w:rPr>
          <w:noProof/>
        </w:rPr>
        <w:drawing>
          <wp:inline distT="0" distB="0" distL="0" distR="0" wp14:anchorId="28B0C663" wp14:editId="0F8B7FC7">
            <wp:extent cx="5598795" cy="184086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795" cy="1840865"/>
                    </a:xfrm>
                    <a:prstGeom prst="rect">
                      <a:avLst/>
                    </a:prstGeom>
                  </pic:spPr>
                </pic:pic>
              </a:graphicData>
            </a:graphic>
          </wp:inline>
        </w:drawing>
      </w:r>
    </w:p>
    <w:p w14:paraId="5620F94E" w14:textId="26D1EE92" w:rsidR="00A652E9" w:rsidRDefault="003F7D96" w:rsidP="003F7D96">
      <w:pPr>
        <w:pStyle w:val="affe"/>
      </w:pPr>
      <w:bookmarkStart w:id="47" w:name="_Ref464941543"/>
      <w:bookmarkStart w:id="48" w:name="_Ref510877005"/>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3</w:t>
      </w:r>
      <w:r w:rsidR="00260214">
        <w:fldChar w:fldCharType="end"/>
      </w:r>
      <w:bookmarkEnd w:id="47"/>
      <w:r>
        <w:rPr>
          <w:rFonts w:hint="eastAsia"/>
        </w:rPr>
        <w:t xml:space="preserve"> 单周期CPU数据通路（Logism）</w:t>
      </w:r>
      <w:bookmarkEnd w:id="48"/>
    </w:p>
    <w:p w14:paraId="22A7A4C1" w14:textId="77777777" w:rsidR="00A652E9" w:rsidRDefault="00A652E9" w:rsidP="00A652E9">
      <w:pPr>
        <w:pStyle w:val="a3"/>
        <w:numPr>
          <w:ilvl w:val="0"/>
          <w:numId w:val="25"/>
        </w:numPr>
        <w:ind w:firstLineChars="0"/>
      </w:pPr>
      <w:r>
        <w:rPr>
          <w:rFonts w:hint="eastAsia"/>
        </w:rPr>
        <w:t>FPGA</w:t>
      </w:r>
      <w:r>
        <w:rPr>
          <w:rFonts w:hint="eastAsia"/>
        </w:rPr>
        <w:t>实现：</w:t>
      </w:r>
    </w:p>
    <w:p w14:paraId="2F7201B7" w14:textId="637E6F61" w:rsidR="00A652E9" w:rsidRDefault="00A652E9" w:rsidP="00A652E9">
      <w:r>
        <w:tab/>
      </w:r>
      <w:r>
        <w:t>在完成各个功能部件的编写之后在顶层模块设计数据通路和输入输出。</w:t>
      </w:r>
    </w:p>
    <w:p w14:paraId="2457BED9" w14:textId="77777777" w:rsidR="00D2751A" w:rsidRDefault="00D2751A" w:rsidP="00D2751A">
      <w:pPr>
        <w:pStyle w:val="a3"/>
        <w:shd w:val="clear" w:color="auto" w:fill="D9D9D9"/>
        <w:ind w:firstLine="480"/>
      </w:pPr>
      <w:r>
        <w:t xml:space="preserve">    // reg  and it's input data bus </w:t>
      </w:r>
    </w:p>
    <w:p w14:paraId="55416066" w14:textId="77777777" w:rsidR="00D2751A" w:rsidRDefault="00D2751A" w:rsidP="00D2751A">
      <w:pPr>
        <w:pStyle w:val="a3"/>
        <w:shd w:val="clear" w:color="auto" w:fill="D9D9D9"/>
        <w:ind w:firstLine="480"/>
      </w:pPr>
      <w:r>
        <w:t xml:space="preserve">    wire [31:0] w0, w1;</w:t>
      </w:r>
    </w:p>
    <w:p w14:paraId="481C1387" w14:textId="77777777" w:rsidR="00D2751A" w:rsidRDefault="00D2751A" w:rsidP="00D2751A">
      <w:pPr>
        <w:pStyle w:val="a3"/>
        <w:shd w:val="clear" w:color="auto" w:fill="D9D9D9"/>
        <w:ind w:firstLine="480"/>
      </w:pPr>
      <w:r>
        <w:t xml:space="preserve">    MUX2_32 memread_select ( result, ram_out, mem_read, w0);</w:t>
      </w:r>
    </w:p>
    <w:p w14:paraId="78260026" w14:textId="77777777" w:rsidR="00D2751A" w:rsidRDefault="00D2751A" w:rsidP="00D2751A">
      <w:pPr>
        <w:pStyle w:val="a3"/>
        <w:shd w:val="clear" w:color="auto" w:fill="D9D9D9"/>
        <w:ind w:firstLine="480"/>
      </w:pPr>
      <w:r>
        <w:t xml:space="preserve">    MUX2_32 jal_select ( w0, pcjar, jal, w1);</w:t>
      </w:r>
    </w:p>
    <w:p w14:paraId="141163B6" w14:textId="77777777" w:rsidR="00D2751A" w:rsidRDefault="00D2751A" w:rsidP="00D2751A">
      <w:pPr>
        <w:pStyle w:val="a3"/>
        <w:shd w:val="clear" w:color="auto" w:fill="D9D9D9"/>
        <w:ind w:firstLine="480"/>
      </w:pPr>
      <w:r>
        <w:t xml:space="preserve">    REGFILE cpu_register ( .w(w1), .we(reg_write), .clk(cpu_clk), .rw(rw), </w:t>
      </w:r>
    </w:p>
    <w:p w14:paraId="64E0B766" w14:textId="5D2DDFF7" w:rsidR="00D2751A" w:rsidRDefault="00D2751A" w:rsidP="00D2751A">
      <w:pPr>
        <w:pStyle w:val="a3"/>
        <w:shd w:val="clear" w:color="auto" w:fill="D9D9D9"/>
        <w:ind w:firstLine="480"/>
      </w:pPr>
      <w:r>
        <w:tab/>
      </w:r>
      <w:r>
        <w:tab/>
      </w:r>
      <w:r>
        <w:tab/>
      </w:r>
      <w:r>
        <w:tab/>
      </w:r>
      <w:r>
        <w:tab/>
      </w:r>
      <w:r>
        <w:tab/>
      </w:r>
      <w:r>
        <w:tab/>
        <w:t>.ra_index(ra_select), .rb_index(rb_select),</w:t>
      </w:r>
    </w:p>
    <w:p w14:paraId="1BE8BF2A" w14:textId="15C19F34" w:rsidR="00D2751A" w:rsidRDefault="00D2751A" w:rsidP="00D2751A">
      <w:pPr>
        <w:pStyle w:val="a3"/>
        <w:shd w:val="clear" w:color="auto" w:fill="D9D9D9"/>
        <w:ind w:firstLine="480"/>
      </w:pPr>
      <w:r>
        <w:t xml:space="preserve">                        .A(ra), .B(rb));</w:t>
      </w:r>
    </w:p>
    <w:p w14:paraId="4AFA7271" w14:textId="77777777" w:rsidR="00D2751A" w:rsidRDefault="00D2751A" w:rsidP="00D2751A">
      <w:pPr>
        <w:pStyle w:val="a3"/>
        <w:shd w:val="clear" w:color="auto" w:fill="D9D9D9"/>
        <w:ind w:firstLine="480"/>
      </w:pPr>
      <w:r>
        <w:t xml:space="preserve">    </w:t>
      </w:r>
    </w:p>
    <w:p w14:paraId="05053E22" w14:textId="77777777" w:rsidR="00D2751A" w:rsidRDefault="00D2751A" w:rsidP="00D2751A">
      <w:pPr>
        <w:pStyle w:val="a3"/>
        <w:shd w:val="clear" w:color="auto" w:fill="D9D9D9"/>
        <w:ind w:firstLine="480"/>
      </w:pPr>
      <w:r>
        <w:t xml:space="preserve">    // alu and it's input data bus </w:t>
      </w:r>
    </w:p>
    <w:p w14:paraId="352D531A" w14:textId="77777777" w:rsidR="00D2751A" w:rsidRDefault="00D2751A" w:rsidP="00D2751A">
      <w:pPr>
        <w:pStyle w:val="a3"/>
        <w:shd w:val="clear" w:color="auto" w:fill="D9D9D9"/>
        <w:ind w:firstLine="480"/>
      </w:pPr>
      <w:r>
        <w:t xml:space="preserve">    wire [31:0] y0, y1;</w:t>
      </w:r>
    </w:p>
    <w:p w14:paraId="26D9E17E" w14:textId="77777777" w:rsidR="00D2751A" w:rsidRDefault="00D2751A" w:rsidP="00D2751A">
      <w:pPr>
        <w:pStyle w:val="a3"/>
        <w:shd w:val="clear" w:color="auto" w:fill="D9D9D9"/>
        <w:ind w:firstLine="480"/>
      </w:pPr>
      <w:r>
        <w:t xml:space="preserve">    wire [31:0] syscall_constant = 32'h0000000a;</w:t>
      </w:r>
    </w:p>
    <w:p w14:paraId="0FAC5879" w14:textId="77777777" w:rsidR="00D2751A" w:rsidRDefault="00D2751A" w:rsidP="00D2751A">
      <w:pPr>
        <w:pStyle w:val="a3"/>
        <w:shd w:val="clear" w:color="auto" w:fill="D9D9D9"/>
        <w:ind w:firstLine="480"/>
      </w:pPr>
      <w:r>
        <w:t xml:space="preserve">    MUX2_32 alu_select ( rb, extend, alu_src, y0);</w:t>
      </w:r>
    </w:p>
    <w:p w14:paraId="61CAC830" w14:textId="77777777" w:rsidR="00D2751A" w:rsidRDefault="00D2751A" w:rsidP="00D2751A">
      <w:pPr>
        <w:pStyle w:val="a3"/>
        <w:shd w:val="clear" w:color="auto" w:fill="D9D9D9"/>
        <w:ind w:firstLine="480"/>
      </w:pPr>
      <w:r>
        <w:t xml:space="preserve">    MUX2_32 syscall_select ( y0, syscall_constant, syscall, y1);</w:t>
      </w:r>
    </w:p>
    <w:p w14:paraId="3B6EB60D" w14:textId="749D7425" w:rsidR="00D2751A" w:rsidRDefault="00D2751A" w:rsidP="00D2751A">
      <w:pPr>
        <w:pStyle w:val="a3"/>
        <w:shd w:val="clear" w:color="auto" w:fill="D9D9D9"/>
        <w:ind w:firstLine="480"/>
      </w:pPr>
      <w:r>
        <w:t xml:space="preserve">    ALU cpu_alu ( .X(ra), .Y(y1), .ALU_OP(alu_op),                       </w:t>
      </w:r>
    </w:p>
    <w:p w14:paraId="19FB7EB2" w14:textId="5BE09DCD" w:rsidR="00D2751A" w:rsidRDefault="00D2751A" w:rsidP="00D2751A">
      <w:pPr>
        <w:pStyle w:val="a3"/>
        <w:shd w:val="clear" w:color="auto" w:fill="D9D9D9"/>
        <w:ind w:firstLine="480"/>
      </w:pPr>
      <w:r>
        <w:t xml:space="preserve">                .Result(result), .Result2(result2), .OF(of), .UOF(uof), .Equal(equal));</w:t>
      </w:r>
    </w:p>
    <w:p w14:paraId="5312B888" w14:textId="0626EEE9" w:rsidR="00D2751A" w:rsidRDefault="00D2751A" w:rsidP="00D2751A">
      <w:r>
        <w:tab/>
      </w:r>
      <w:r>
        <w:rPr>
          <w:rFonts w:hint="eastAsia"/>
        </w:rPr>
        <w:t>由于顶层模块代码较长，以上展示了顶层模块中</w:t>
      </w:r>
      <w:r>
        <w:rPr>
          <w:rFonts w:hint="eastAsia"/>
        </w:rPr>
        <w:t>ALU</w:t>
      </w:r>
      <w:r>
        <w:rPr>
          <w:rFonts w:hint="eastAsia"/>
        </w:rPr>
        <w:t>和寄存器组输入部分的数</w:t>
      </w:r>
      <w:r>
        <w:rPr>
          <w:rFonts w:hint="eastAsia"/>
        </w:rPr>
        <w:lastRenderedPageBreak/>
        <w:t>据通路。其中</w:t>
      </w:r>
      <w:r>
        <w:rPr>
          <w:rFonts w:hint="eastAsia"/>
        </w:rPr>
        <w:t>MUX2_32</w:t>
      </w:r>
      <w:r>
        <w:rPr>
          <w:rFonts w:hint="eastAsia"/>
        </w:rPr>
        <w:t>是一个</w:t>
      </w:r>
      <w:r>
        <w:rPr>
          <w:rFonts w:hint="eastAsia"/>
        </w:rPr>
        <w:t>32</w:t>
      </w:r>
      <w:r>
        <w:rPr>
          <w:rFonts w:hint="eastAsia"/>
        </w:rPr>
        <w:t>位的</w:t>
      </w:r>
      <w:r>
        <w:rPr>
          <w:rFonts w:hint="eastAsia"/>
        </w:rPr>
        <w:t>2</w:t>
      </w:r>
      <w:r>
        <w:rPr>
          <w:rFonts w:hint="eastAsia"/>
        </w:rPr>
        <w:t>路选择器</w:t>
      </w:r>
      <w:r w:rsidR="00216B8B">
        <w:rPr>
          <w:rFonts w:hint="eastAsia"/>
        </w:rPr>
        <w:t>，用多个二路选择器在</w:t>
      </w:r>
      <w:r w:rsidR="00216B8B">
        <w:rPr>
          <w:rFonts w:hint="eastAsia"/>
        </w:rPr>
        <w:t>ALU</w:t>
      </w:r>
      <w:r w:rsidR="00216B8B">
        <w:rPr>
          <w:rFonts w:hint="eastAsia"/>
        </w:rPr>
        <w:t>和</w:t>
      </w:r>
      <w:r w:rsidR="00216B8B">
        <w:rPr>
          <w:rFonts w:hint="eastAsia"/>
        </w:rPr>
        <w:t>REGFILE</w:t>
      </w:r>
      <w:r w:rsidR="00216B8B">
        <w:rPr>
          <w:rFonts w:hint="eastAsia"/>
        </w:rPr>
        <w:t>的输入端进行级联以达到选择输入的目的。</w:t>
      </w:r>
    </w:p>
    <w:p w14:paraId="75555A1F" w14:textId="77777777" w:rsidR="006A4689" w:rsidRPr="009B3ED4" w:rsidRDefault="006A4689" w:rsidP="006A4689">
      <w:pPr>
        <w:pStyle w:val="2"/>
        <w:tabs>
          <w:tab w:val="clear" w:pos="720"/>
          <w:tab w:val="left" w:pos="567"/>
        </w:tabs>
        <w:ind w:left="818" w:right="240" w:hanging="818"/>
      </w:pPr>
      <w:bookmarkStart w:id="49" w:name="_Toc510992528"/>
      <w:r>
        <w:rPr>
          <w:rFonts w:hint="eastAsia"/>
        </w:rPr>
        <w:t>中断机制实现</w:t>
      </w:r>
      <w:bookmarkEnd w:id="49"/>
    </w:p>
    <w:p w14:paraId="2B2C3AB0" w14:textId="3E1E823F" w:rsidR="00524785" w:rsidRDefault="00524785" w:rsidP="00524785">
      <w:pPr>
        <w:pStyle w:val="30"/>
        <w:tabs>
          <w:tab w:val="left" w:pos="1080"/>
        </w:tabs>
        <w:spacing w:beforeLines="0" w:before="229" w:afterLines="0" w:after="229"/>
      </w:pPr>
      <w:r>
        <w:rPr>
          <w:rFonts w:hint="eastAsia"/>
        </w:rPr>
        <w:t>中断的硬件实现</w:t>
      </w:r>
    </w:p>
    <w:p w14:paraId="33778D1E" w14:textId="3AE4C953" w:rsidR="00524785" w:rsidRDefault="00524785" w:rsidP="00524785">
      <w:pPr>
        <w:pStyle w:val="a3"/>
        <w:ind w:firstLine="480"/>
      </w:pPr>
      <w:r>
        <w:rPr>
          <w:rFonts w:hint="eastAsia"/>
        </w:rPr>
        <w:t>首先确定中断处理的硬件所在的部分，中断的硬件处理部分在每一周期指令执行结束之后，不会影响</w:t>
      </w:r>
      <w:r>
        <w:rPr>
          <w:rFonts w:hint="eastAsia"/>
        </w:rPr>
        <w:t>cpu</w:t>
      </w:r>
      <w:r>
        <w:rPr>
          <w:rFonts w:hint="eastAsia"/>
        </w:rPr>
        <w:t>的主要数据通路，主要影响</w:t>
      </w:r>
      <w:r>
        <w:rPr>
          <w:rFonts w:hint="eastAsia"/>
        </w:rPr>
        <w:t>pc</w:t>
      </w:r>
      <w:r>
        <w:rPr>
          <w:rFonts w:hint="eastAsia"/>
        </w:rPr>
        <w:t>的跳转和</w:t>
      </w:r>
      <w:r>
        <w:rPr>
          <w:rFonts w:hint="eastAsia"/>
        </w:rPr>
        <w:t>ram</w:t>
      </w:r>
      <w:r>
        <w:rPr>
          <w:rFonts w:hint="eastAsia"/>
        </w:rPr>
        <w:t>中的堆栈部分，因而将中断部分整体插入到</w:t>
      </w:r>
      <w:r>
        <w:rPr>
          <w:rFonts w:hint="eastAsia"/>
        </w:rPr>
        <w:t>npc</w:t>
      </w:r>
      <w:r>
        <w:rPr>
          <w:rFonts w:hint="eastAsia"/>
        </w:rPr>
        <w:t>地址转移模块之后如</w:t>
      </w:r>
      <w:r>
        <w:fldChar w:fldCharType="begin"/>
      </w:r>
      <w:r>
        <w:instrText xml:space="preserve"> </w:instrText>
      </w:r>
      <w:r>
        <w:rPr>
          <w:rFonts w:hint="eastAsia"/>
        </w:rPr>
        <w:instrText>REF _Ref510885661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4</w:t>
      </w:r>
      <w:r>
        <w:fldChar w:fldCharType="end"/>
      </w:r>
      <w:r>
        <w:rPr>
          <w:rFonts w:hint="eastAsia"/>
        </w:rPr>
        <w:t>所示。</w:t>
      </w:r>
    </w:p>
    <w:p w14:paraId="0C81FD5C" w14:textId="6BE0BDF5" w:rsidR="00524785" w:rsidRDefault="001D1A24" w:rsidP="00524785">
      <w:pPr>
        <w:pStyle w:val="a3"/>
        <w:ind w:firstLineChars="0" w:firstLine="0"/>
        <w:jc w:val="center"/>
      </w:pPr>
      <w:r>
        <w:rPr>
          <w:noProof/>
        </w:rPr>
        <w:drawing>
          <wp:inline distT="0" distB="0" distL="0" distR="0" wp14:anchorId="27E457F7" wp14:editId="1082BD84">
            <wp:extent cx="1523365" cy="223774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001" r="-20"/>
                    <a:stretch/>
                  </pic:blipFill>
                  <pic:spPr bwMode="auto">
                    <a:xfrm>
                      <a:off x="0" y="0"/>
                      <a:ext cx="1532531" cy="2251204"/>
                    </a:xfrm>
                    <a:prstGeom prst="rect">
                      <a:avLst/>
                    </a:prstGeom>
                    <a:ln>
                      <a:noFill/>
                    </a:ln>
                    <a:extLst>
                      <a:ext uri="{53640926-AAD7-44D8-BBD7-CCE9431645EC}">
                        <a14:shadowObscured xmlns:a14="http://schemas.microsoft.com/office/drawing/2010/main"/>
                      </a:ext>
                    </a:extLst>
                  </pic:spPr>
                </pic:pic>
              </a:graphicData>
            </a:graphic>
          </wp:inline>
        </w:drawing>
      </w:r>
    </w:p>
    <w:p w14:paraId="324DB3F0" w14:textId="33CCE09C" w:rsidR="00524785" w:rsidRDefault="00524785" w:rsidP="00524785">
      <w:pPr>
        <w:pStyle w:val="aff1"/>
        <w:spacing w:before="91" w:after="91"/>
      </w:pPr>
      <w:bookmarkStart w:id="50" w:name="_Ref510885661"/>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4</w:t>
      </w:r>
      <w:r w:rsidR="00260214">
        <w:fldChar w:fldCharType="end"/>
      </w:r>
      <w:bookmarkEnd w:id="50"/>
      <w:r>
        <w:rPr>
          <w:rFonts w:hint="eastAsia"/>
        </w:rPr>
        <w:t xml:space="preserve"> 中断模块</w:t>
      </w:r>
    </w:p>
    <w:p w14:paraId="1EC04FC0" w14:textId="6A3176D4" w:rsidR="00524785" w:rsidRDefault="00524785" w:rsidP="00524785">
      <w:r>
        <w:tab/>
      </w:r>
      <w:r>
        <w:rPr>
          <w:rFonts w:hint="eastAsia"/>
        </w:rPr>
        <w:t>其中</w:t>
      </w:r>
      <w:r>
        <w:rPr>
          <w:rFonts w:hint="eastAsia"/>
        </w:rPr>
        <w:t>W1</w:t>
      </w:r>
      <w:r>
        <w:rPr>
          <w:rFonts w:hint="eastAsia"/>
        </w:rPr>
        <w:t>、</w:t>
      </w:r>
      <w:r>
        <w:rPr>
          <w:rFonts w:hint="eastAsia"/>
        </w:rPr>
        <w:t>W2</w:t>
      </w:r>
      <w:r>
        <w:rPr>
          <w:rFonts w:hint="eastAsia"/>
        </w:rPr>
        <w:t>、</w:t>
      </w:r>
      <w:r>
        <w:rPr>
          <w:rFonts w:hint="eastAsia"/>
        </w:rPr>
        <w:t>W3</w:t>
      </w:r>
      <w:r>
        <w:rPr>
          <w:rFonts w:hint="eastAsia"/>
        </w:rPr>
        <w:t>是输入的三个中断信号，</w:t>
      </w:r>
      <w:r>
        <w:rPr>
          <w:rFonts w:hint="eastAsia"/>
        </w:rPr>
        <w:t>IR1</w:t>
      </w:r>
      <w:r>
        <w:rPr>
          <w:rFonts w:hint="eastAsia"/>
        </w:rPr>
        <w:t>、</w:t>
      </w:r>
      <w:r>
        <w:rPr>
          <w:rFonts w:hint="eastAsia"/>
        </w:rPr>
        <w:t>IR2</w:t>
      </w:r>
      <w:r>
        <w:rPr>
          <w:rFonts w:hint="eastAsia"/>
        </w:rPr>
        <w:t>、</w:t>
      </w:r>
      <w:r>
        <w:rPr>
          <w:rFonts w:hint="eastAsia"/>
        </w:rPr>
        <w:t>IR3</w:t>
      </w:r>
      <w:r>
        <w:rPr>
          <w:rFonts w:hint="eastAsia"/>
        </w:rPr>
        <w:t>是输出的三个</w:t>
      </w:r>
      <w:r w:rsidR="001D1A24">
        <w:rPr>
          <w:rFonts w:hint="eastAsia"/>
        </w:rPr>
        <w:t>中断信号的指示信号。</w:t>
      </w:r>
      <w:r w:rsidR="001D1A24">
        <w:t>IEW</w:t>
      </w:r>
      <w:r w:rsidR="001D1A24">
        <w:rPr>
          <w:rFonts w:hint="eastAsia"/>
        </w:rPr>
        <w:t>是</w:t>
      </w:r>
      <w:r w:rsidR="001D1A24">
        <w:rPr>
          <w:rFonts w:hint="eastAsia"/>
        </w:rPr>
        <w:t>IE</w:t>
      </w:r>
      <w:r w:rsidR="001D1A24">
        <w:rPr>
          <w:rFonts w:hint="eastAsia"/>
        </w:rPr>
        <w:t>的写入值，</w:t>
      </w:r>
      <w:r w:rsidR="001D1A24">
        <w:rPr>
          <w:rFonts w:hint="eastAsia"/>
        </w:rPr>
        <w:t>ieWE</w:t>
      </w:r>
      <w:r w:rsidR="001D1A24">
        <w:rPr>
          <w:rFonts w:hint="eastAsia"/>
        </w:rPr>
        <w:t>是</w:t>
      </w:r>
      <w:r w:rsidR="001D1A24">
        <w:rPr>
          <w:rFonts w:hint="eastAsia"/>
        </w:rPr>
        <w:t>IE</w:t>
      </w:r>
      <w:r w:rsidR="001D1A24">
        <w:rPr>
          <w:rFonts w:hint="eastAsia"/>
        </w:rPr>
        <w:t>的写使能信号，</w:t>
      </w:r>
      <w:r w:rsidR="001D1A24">
        <w:rPr>
          <w:rFonts w:hint="eastAsia"/>
        </w:rPr>
        <w:t>e</w:t>
      </w:r>
      <w:r w:rsidR="001D1A24">
        <w:t>pc</w:t>
      </w:r>
      <w:r w:rsidR="001D1A24">
        <w:rPr>
          <w:rFonts w:hint="eastAsia"/>
        </w:rPr>
        <w:t>输出当前</w:t>
      </w:r>
      <w:r w:rsidR="001D1A24">
        <w:rPr>
          <w:rFonts w:hint="eastAsia"/>
        </w:rPr>
        <w:t>EPC</w:t>
      </w:r>
      <w:r w:rsidR="001D1A24">
        <w:rPr>
          <w:rFonts w:hint="eastAsia"/>
        </w:rPr>
        <w:t>的值，</w:t>
      </w:r>
      <w:r w:rsidR="001D1A24">
        <w:rPr>
          <w:rFonts w:hint="eastAsia"/>
        </w:rPr>
        <w:t>epcW</w:t>
      </w:r>
      <w:r w:rsidR="001D1A24">
        <w:rPr>
          <w:rFonts w:hint="eastAsia"/>
        </w:rPr>
        <w:t>是</w:t>
      </w:r>
      <w:r w:rsidR="001D1A24">
        <w:rPr>
          <w:rFonts w:hint="eastAsia"/>
        </w:rPr>
        <w:t>EPC</w:t>
      </w:r>
      <w:r w:rsidR="001D1A24">
        <w:rPr>
          <w:rFonts w:hint="eastAsia"/>
        </w:rPr>
        <w:t>的写入值，</w:t>
      </w:r>
      <w:r w:rsidR="001D1A24">
        <w:rPr>
          <w:rFonts w:hint="eastAsia"/>
        </w:rPr>
        <w:t>epc</w:t>
      </w:r>
      <w:r w:rsidR="001D1A24">
        <w:t>WE</w:t>
      </w:r>
      <w:r w:rsidR="001D1A24">
        <w:rPr>
          <w:rFonts w:hint="eastAsia"/>
        </w:rPr>
        <w:t>是</w:t>
      </w:r>
      <w:r w:rsidR="001D1A24">
        <w:rPr>
          <w:rFonts w:hint="eastAsia"/>
        </w:rPr>
        <w:t>EPC</w:t>
      </w:r>
      <w:r w:rsidR="001D1A24">
        <w:rPr>
          <w:rFonts w:hint="eastAsia"/>
        </w:rPr>
        <w:t>的写使能信号。</w:t>
      </w:r>
      <w:r w:rsidR="001D1A24">
        <w:t>N</w:t>
      </w:r>
      <w:r w:rsidR="001D1A24">
        <w:rPr>
          <w:rFonts w:hint="eastAsia"/>
        </w:rPr>
        <w:t>pc</w:t>
      </w:r>
      <w:r w:rsidR="001D1A24">
        <w:rPr>
          <w:rFonts w:hint="eastAsia"/>
        </w:rPr>
        <w:t>输出的下一</w:t>
      </w:r>
      <w:r w:rsidR="001D1A24">
        <w:rPr>
          <w:rFonts w:hint="eastAsia"/>
        </w:rPr>
        <w:t>pc</w:t>
      </w:r>
      <w:r w:rsidR="001D1A24">
        <w:rPr>
          <w:rFonts w:hint="eastAsia"/>
        </w:rPr>
        <w:t>地址输入模块</w:t>
      </w:r>
      <w:r w:rsidR="001D1A24">
        <w:rPr>
          <w:rFonts w:hint="eastAsia"/>
        </w:rPr>
        <w:t>IR</w:t>
      </w:r>
      <w:r w:rsidR="001D1A24">
        <w:rPr>
          <w:rFonts w:hint="eastAsia"/>
        </w:rPr>
        <w:t>，由</w:t>
      </w:r>
      <w:r w:rsidR="001D1A24">
        <w:rPr>
          <w:rFonts w:hint="eastAsia"/>
        </w:rPr>
        <w:t>IR</w:t>
      </w:r>
      <w:r w:rsidR="001D1A24">
        <w:rPr>
          <w:rFonts w:hint="eastAsia"/>
        </w:rPr>
        <w:t>模块输出决定的下一地址到</w:t>
      </w:r>
      <w:r w:rsidR="001D1A24">
        <w:rPr>
          <w:rFonts w:hint="eastAsia"/>
        </w:rPr>
        <w:t>PC</w:t>
      </w:r>
      <w:r w:rsidR="001D1A24">
        <w:rPr>
          <w:rFonts w:hint="eastAsia"/>
        </w:rPr>
        <w:t>。</w:t>
      </w:r>
    </w:p>
    <w:p w14:paraId="06A88C5E" w14:textId="416F8D9A" w:rsidR="001D1A24" w:rsidRDefault="001D1A24" w:rsidP="001D1A24">
      <w:pPr>
        <w:pStyle w:val="4"/>
        <w:ind w:left="1342"/>
        <w:rPr>
          <w:rFonts w:ascii="微软雅黑" w:eastAsia="微软雅黑" w:hAnsi="微软雅黑" w:cs="微软雅黑"/>
        </w:rPr>
      </w:pPr>
      <w:r>
        <w:rPr>
          <w:rFonts w:ascii="微软雅黑" w:eastAsia="微软雅黑" w:hAnsi="微软雅黑" w:cs="微软雅黑" w:hint="eastAsia"/>
        </w:rPr>
        <w:t>中断请求寄存器和中断捕获的实现</w:t>
      </w:r>
    </w:p>
    <w:p w14:paraId="6F98238F" w14:textId="464ED609" w:rsidR="00703DE3" w:rsidRPr="00703DE3" w:rsidRDefault="00703DE3" w:rsidP="00703DE3">
      <w:pPr>
        <w:pStyle w:val="a3"/>
        <w:ind w:firstLine="480"/>
      </w:pPr>
      <w:r>
        <w:rPr>
          <w:rFonts w:hint="eastAsia"/>
        </w:rPr>
        <w:t>中断寄存器与中断捕获的实现如</w:t>
      </w:r>
      <w:r>
        <w:fldChar w:fldCharType="begin"/>
      </w:r>
      <w:r>
        <w:instrText xml:space="preserve"> </w:instrText>
      </w:r>
      <w:r>
        <w:rPr>
          <w:rFonts w:hint="eastAsia"/>
        </w:rPr>
        <w:instrText>REF _Ref510886572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5</w:t>
      </w:r>
      <w:r>
        <w:fldChar w:fldCharType="end"/>
      </w:r>
      <w:r>
        <w:rPr>
          <w:rFonts w:hint="eastAsia"/>
        </w:rPr>
        <w:t>所示</w:t>
      </w:r>
    </w:p>
    <w:p w14:paraId="1A4B945D" w14:textId="77777777" w:rsidR="00703DE3" w:rsidRDefault="001D1A24" w:rsidP="00703DE3">
      <w:pPr>
        <w:pStyle w:val="a3"/>
        <w:keepNext/>
        <w:ind w:firstLineChars="0" w:firstLine="0"/>
        <w:jc w:val="center"/>
      </w:pPr>
      <w:r>
        <w:rPr>
          <w:noProof/>
        </w:rPr>
        <w:drawing>
          <wp:inline distT="0" distB="0" distL="0" distR="0" wp14:anchorId="2A72AAD9" wp14:editId="383E67F5">
            <wp:extent cx="3457575" cy="1123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15" b="5263"/>
                    <a:stretch/>
                  </pic:blipFill>
                  <pic:spPr bwMode="auto">
                    <a:xfrm>
                      <a:off x="0" y="0"/>
                      <a:ext cx="3457575" cy="1123950"/>
                    </a:xfrm>
                    <a:prstGeom prst="rect">
                      <a:avLst/>
                    </a:prstGeom>
                    <a:ln>
                      <a:noFill/>
                    </a:ln>
                    <a:extLst>
                      <a:ext uri="{53640926-AAD7-44D8-BBD7-CCE9431645EC}">
                        <a14:shadowObscured xmlns:a14="http://schemas.microsoft.com/office/drawing/2010/main"/>
                      </a:ext>
                    </a:extLst>
                  </pic:spPr>
                </pic:pic>
              </a:graphicData>
            </a:graphic>
          </wp:inline>
        </w:drawing>
      </w:r>
    </w:p>
    <w:p w14:paraId="2EC9F565" w14:textId="5CA5798E" w:rsidR="001D1A24" w:rsidRDefault="00703DE3" w:rsidP="00623FAE">
      <w:pPr>
        <w:pStyle w:val="aff1"/>
        <w:spacing w:before="91" w:after="91"/>
      </w:pPr>
      <w:bookmarkStart w:id="51" w:name="_Ref510886572"/>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5</w:t>
      </w:r>
      <w:r w:rsidR="00260214">
        <w:fldChar w:fldCharType="end"/>
      </w:r>
      <w:bookmarkEnd w:id="51"/>
      <w:r>
        <w:t xml:space="preserve"> </w:t>
      </w:r>
      <w:r>
        <w:rPr>
          <w:rFonts w:hint="eastAsia"/>
        </w:rPr>
        <w:t>中断捕获</w:t>
      </w:r>
    </w:p>
    <w:p w14:paraId="7DDDD1A2" w14:textId="5DE7AF0A" w:rsidR="00623FAE" w:rsidRDefault="00623FAE" w:rsidP="00623FAE">
      <w:r>
        <w:lastRenderedPageBreak/>
        <w:tab/>
      </w:r>
      <w:r>
        <w:rPr>
          <w:rFonts w:hint="eastAsia"/>
        </w:rPr>
        <w:t>如</w:t>
      </w:r>
      <w:r>
        <w:fldChar w:fldCharType="begin"/>
      </w:r>
      <w:r>
        <w:instrText xml:space="preserve"> </w:instrText>
      </w:r>
      <w:r>
        <w:rPr>
          <w:rFonts w:hint="eastAsia"/>
        </w:rPr>
        <w:instrText>REF _Ref510886572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5</w:t>
      </w:r>
      <w:r>
        <w:fldChar w:fldCharType="end"/>
      </w:r>
      <w:r>
        <w:rPr>
          <w:rFonts w:hint="eastAsia"/>
        </w:rPr>
        <w:t>使用了两个</w:t>
      </w:r>
      <w:r>
        <w:rPr>
          <w:rFonts w:hint="eastAsia"/>
        </w:rPr>
        <w:t>D</w:t>
      </w:r>
      <w:r>
        <w:rPr>
          <w:rFonts w:hint="eastAsia"/>
        </w:rPr>
        <w:t>触发器，左边的</w:t>
      </w:r>
      <w:r>
        <w:t>D</w:t>
      </w:r>
      <w:r>
        <w:rPr>
          <w:rFonts w:hint="eastAsia"/>
        </w:rPr>
        <w:t>触发器用来记录异步脉冲，右边则是中断请求寄存器，当</w:t>
      </w:r>
      <w:r>
        <w:rPr>
          <w:rFonts w:hint="eastAsia"/>
        </w:rPr>
        <w:t>IR1rst</w:t>
      </w:r>
      <w:r>
        <w:rPr>
          <w:rFonts w:hint="eastAsia"/>
        </w:rPr>
        <w:t>信号</w:t>
      </w:r>
      <w:r w:rsidRPr="00623FAE">
        <w:rPr>
          <w:rFonts w:hint="eastAsia"/>
        </w:rPr>
        <w:t>到来时中断请求寄存器被</w:t>
      </w:r>
      <w:r>
        <w:rPr>
          <w:rFonts w:hint="eastAsia"/>
        </w:rPr>
        <w:t>清空。</w:t>
      </w:r>
    </w:p>
    <w:p w14:paraId="41EC6E44" w14:textId="0EB92BFE" w:rsidR="00623FAE" w:rsidRDefault="00623FAE" w:rsidP="00623FAE">
      <w:r>
        <w:tab/>
      </w:r>
      <w:r>
        <w:rPr>
          <w:rFonts w:hint="eastAsia"/>
        </w:rPr>
        <w:t>一共有三个这样的结构接受三个不同的中断信号输入</w:t>
      </w:r>
    </w:p>
    <w:p w14:paraId="708C78FB" w14:textId="0C94D53A" w:rsidR="00623FAE" w:rsidRDefault="00623FAE" w:rsidP="00623FAE">
      <w:pPr>
        <w:pStyle w:val="4"/>
        <w:ind w:left="1342"/>
        <w:rPr>
          <w:rFonts w:ascii="微软雅黑" w:eastAsia="微软雅黑" w:hAnsi="微软雅黑" w:cs="微软雅黑"/>
        </w:rPr>
      </w:pPr>
      <w:r>
        <w:rPr>
          <w:rFonts w:ascii="微软雅黑" w:eastAsia="微软雅黑" w:hAnsi="微软雅黑" w:cs="微软雅黑" w:hint="eastAsia"/>
        </w:rPr>
        <w:t>中断使能寄存器IE</w:t>
      </w:r>
    </w:p>
    <w:p w14:paraId="6C8CA4A5" w14:textId="77777777" w:rsidR="00623FAE" w:rsidRDefault="00623FAE" w:rsidP="00623FAE">
      <w:pPr>
        <w:pStyle w:val="a3"/>
        <w:keepNext/>
        <w:ind w:firstLineChars="0" w:firstLine="0"/>
        <w:jc w:val="center"/>
      </w:pPr>
      <w:r>
        <w:rPr>
          <w:noProof/>
        </w:rPr>
        <w:drawing>
          <wp:inline distT="0" distB="0" distL="0" distR="0" wp14:anchorId="19214035" wp14:editId="18407C07">
            <wp:extent cx="3067050" cy="2309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7" cy="2316172"/>
                    </a:xfrm>
                    <a:prstGeom prst="rect">
                      <a:avLst/>
                    </a:prstGeom>
                  </pic:spPr>
                </pic:pic>
              </a:graphicData>
            </a:graphic>
          </wp:inline>
        </w:drawing>
      </w:r>
    </w:p>
    <w:p w14:paraId="72DD632B" w14:textId="04FD5151" w:rsidR="00623FAE" w:rsidRDefault="00623FAE" w:rsidP="00623FAE">
      <w:pPr>
        <w:pStyle w:val="aff1"/>
        <w:spacing w:before="91" w:after="91"/>
      </w:pPr>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6</w:t>
      </w:r>
      <w:r w:rsidR="00260214">
        <w:fldChar w:fldCharType="end"/>
      </w:r>
      <w:r>
        <w:t xml:space="preserve"> </w:t>
      </w:r>
      <w:r>
        <w:rPr>
          <w:rFonts w:hint="eastAsia"/>
        </w:rPr>
        <w:t>中断使能寄存器</w:t>
      </w:r>
    </w:p>
    <w:p w14:paraId="5B6BB41D" w14:textId="6866F4A6" w:rsidR="00623FAE" w:rsidRDefault="00623FAE" w:rsidP="00623FAE">
      <w:r>
        <w:tab/>
      </w:r>
      <w:r>
        <w:rPr>
          <w:rFonts w:hint="eastAsia"/>
        </w:rPr>
        <w:t>has</w:t>
      </w:r>
      <w:r>
        <w:t>IR</w:t>
      </w:r>
      <w:r>
        <w:rPr>
          <w:rFonts w:hint="eastAsia"/>
        </w:rPr>
        <w:t>代表当前周期进行中断响应此时</w:t>
      </w:r>
      <w:r>
        <w:rPr>
          <w:rFonts w:hint="eastAsia"/>
        </w:rPr>
        <w:t>IE</w:t>
      </w:r>
      <w:r>
        <w:rPr>
          <w:rFonts w:hint="eastAsia"/>
        </w:rPr>
        <w:t>应被置为</w:t>
      </w:r>
      <w:r>
        <w:rPr>
          <w:rFonts w:hint="eastAsia"/>
        </w:rPr>
        <w:t>1</w:t>
      </w:r>
      <w:r>
        <w:rPr>
          <w:rFonts w:hint="eastAsia"/>
        </w:rPr>
        <w:t>，</w:t>
      </w:r>
      <w:r>
        <w:rPr>
          <w:rFonts w:hint="eastAsia"/>
        </w:rPr>
        <w:t>eret</w:t>
      </w:r>
      <w:r>
        <w:rPr>
          <w:rFonts w:hint="eastAsia"/>
        </w:rPr>
        <w:t>代表中断返回。当</w:t>
      </w:r>
      <w:r>
        <w:rPr>
          <w:rFonts w:hint="eastAsia"/>
        </w:rPr>
        <w:t>IEW</w:t>
      </w:r>
      <w:r>
        <w:rPr>
          <w:rFonts w:hint="eastAsia"/>
        </w:rPr>
        <w:t>为</w:t>
      </w:r>
      <w:r>
        <w:rPr>
          <w:rFonts w:hint="eastAsia"/>
        </w:rPr>
        <w:t>1</w:t>
      </w:r>
      <w:r>
        <w:rPr>
          <w:rFonts w:hint="eastAsia"/>
        </w:rPr>
        <w:t>的时候，中断使能寄存器的值被置为</w:t>
      </w:r>
      <w:r>
        <w:rPr>
          <w:rFonts w:hint="eastAsia"/>
        </w:rPr>
        <w:t>IE_V</w:t>
      </w:r>
      <w:r>
        <w:rPr>
          <w:rFonts w:hint="eastAsia"/>
        </w:rPr>
        <w:t>最低位的值，对于外部命令</w:t>
      </w:r>
      <w:r>
        <w:rPr>
          <w:rFonts w:hint="eastAsia"/>
        </w:rPr>
        <w:t xml:space="preserve"> mtc0 </w:t>
      </w:r>
      <w:r>
        <w:rPr>
          <w:rFonts w:hint="eastAsia"/>
        </w:rPr>
        <w:t>改变</w:t>
      </w:r>
      <w:r>
        <w:rPr>
          <w:rFonts w:hint="eastAsia"/>
        </w:rPr>
        <w:t>IE</w:t>
      </w:r>
      <w:r>
        <w:rPr>
          <w:rFonts w:hint="eastAsia"/>
        </w:rPr>
        <w:t>的值的情况。</w:t>
      </w:r>
    </w:p>
    <w:p w14:paraId="45C9FBB5" w14:textId="7E993F06" w:rsidR="00623FAE" w:rsidRDefault="00623FAE" w:rsidP="00623FAE">
      <w:pPr>
        <w:pStyle w:val="4"/>
        <w:ind w:left="1342"/>
        <w:rPr>
          <w:rFonts w:ascii="微软雅黑" w:eastAsia="微软雅黑" w:hAnsi="微软雅黑" w:cs="微软雅黑"/>
        </w:rPr>
      </w:pPr>
      <w:r>
        <w:rPr>
          <w:rFonts w:ascii="微软雅黑" w:eastAsia="微软雅黑" w:hAnsi="微软雅黑" w:cs="微软雅黑" w:hint="eastAsia"/>
        </w:rPr>
        <w:t>异常程序计数器EPC</w:t>
      </w:r>
    </w:p>
    <w:p w14:paraId="72C00DF6" w14:textId="08221B7E" w:rsidR="00623FAE" w:rsidRPr="00623FAE" w:rsidRDefault="00623FAE" w:rsidP="00623FAE">
      <w:pPr>
        <w:pStyle w:val="a3"/>
        <w:ind w:firstLine="480"/>
      </w:pPr>
      <w:r>
        <w:rPr>
          <w:rFonts w:hint="eastAsia"/>
        </w:rPr>
        <w:t>异常程序计数器</w:t>
      </w:r>
      <w:r>
        <w:rPr>
          <w:rFonts w:hint="eastAsia"/>
        </w:rPr>
        <w:t>EPC</w:t>
      </w:r>
      <w:r>
        <w:rPr>
          <w:rFonts w:hint="eastAsia"/>
        </w:rPr>
        <w:t>和其有关输入输出逻辑如</w:t>
      </w:r>
      <w:r>
        <w:fldChar w:fldCharType="begin"/>
      </w:r>
      <w:r>
        <w:instrText xml:space="preserve"> </w:instrText>
      </w:r>
      <w:r>
        <w:rPr>
          <w:rFonts w:hint="eastAsia"/>
        </w:rPr>
        <w:instrText>REF _Ref510887815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7</w:t>
      </w:r>
      <w:r>
        <w:fldChar w:fldCharType="end"/>
      </w:r>
      <w:r>
        <w:rPr>
          <w:rFonts w:hint="eastAsia"/>
        </w:rPr>
        <w:t>所示</w:t>
      </w:r>
    </w:p>
    <w:p w14:paraId="568D9948" w14:textId="77777777" w:rsidR="00623FAE" w:rsidRDefault="00623FAE" w:rsidP="00623FAE">
      <w:pPr>
        <w:pStyle w:val="a3"/>
        <w:keepNext/>
        <w:ind w:firstLineChars="0" w:firstLine="0"/>
        <w:jc w:val="center"/>
      </w:pPr>
      <w:r>
        <w:rPr>
          <w:noProof/>
        </w:rPr>
        <w:drawing>
          <wp:inline distT="0" distB="0" distL="0" distR="0" wp14:anchorId="34F99BD5" wp14:editId="206CCCCE">
            <wp:extent cx="4667250" cy="19637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091" cy="1967907"/>
                    </a:xfrm>
                    <a:prstGeom prst="rect">
                      <a:avLst/>
                    </a:prstGeom>
                  </pic:spPr>
                </pic:pic>
              </a:graphicData>
            </a:graphic>
          </wp:inline>
        </w:drawing>
      </w:r>
    </w:p>
    <w:p w14:paraId="3E99A9BE" w14:textId="52D7E20A" w:rsidR="00623FAE" w:rsidRDefault="00623FAE" w:rsidP="00623FAE">
      <w:pPr>
        <w:pStyle w:val="aff1"/>
        <w:spacing w:before="91" w:after="91"/>
      </w:pPr>
      <w:bookmarkStart w:id="52" w:name="_Ref510887815"/>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7</w:t>
      </w:r>
      <w:r w:rsidR="00260214">
        <w:fldChar w:fldCharType="end"/>
      </w:r>
      <w:bookmarkEnd w:id="52"/>
      <w:r>
        <w:t xml:space="preserve"> </w:t>
      </w:r>
      <w:r>
        <w:rPr>
          <w:rFonts w:hint="eastAsia"/>
        </w:rPr>
        <w:t>异常程序计数器</w:t>
      </w:r>
    </w:p>
    <w:p w14:paraId="1DABA020" w14:textId="44A09E24" w:rsidR="00623FAE" w:rsidRDefault="00623FAE" w:rsidP="00623FAE">
      <w:r>
        <w:tab/>
      </w:r>
      <w:r w:rsidR="00D42924">
        <w:fldChar w:fldCharType="begin"/>
      </w:r>
      <w:r w:rsidR="00D42924">
        <w:instrText xml:space="preserve"> REF _Ref510887815 \h </w:instrText>
      </w:r>
      <w:r w:rsidR="00D42924">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7</w:t>
      </w:r>
      <w:r w:rsidR="00D42924">
        <w:fldChar w:fldCharType="end"/>
      </w:r>
      <w:r w:rsidR="00D42924">
        <w:rPr>
          <w:rFonts w:hint="eastAsia"/>
        </w:rPr>
        <w:t>当需要对</w:t>
      </w:r>
      <w:r w:rsidR="00D42924">
        <w:rPr>
          <w:rFonts w:hint="eastAsia"/>
        </w:rPr>
        <w:t>EPC</w:t>
      </w:r>
      <w:r w:rsidR="00D42924">
        <w:rPr>
          <w:rFonts w:hint="eastAsia"/>
        </w:rPr>
        <w:t>进行写入时</w:t>
      </w:r>
      <w:r w:rsidR="00D42924">
        <w:rPr>
          <w:rFonts w:hint="eastAsia"/>
        </w:rPr>
        <w:t>e</w:t>
      </w:r>
      <w:r w:rsidR="00D42924">
        <w:t>pc_w_en</w:t>
      </w:r>
      <w:r w:rsidR="00D42924">
        <w:rPr>
          <w:rFonts w:hint="eastAsia"/>
        </w:rPr>
        <w:t>为</w:t>
      </w:r>
      <w:r w:rsidR="00D42924">
        <w:rPr>
          <w:rFonts w:hint="eastAsia"/>
        </w:rPr>
        <w:t>1</w:t>
      </w:r>
      <w:r w:rsidR="00D42924">
        <w:rPr>
          <w:rFonts w:hint="eastAsia"/>
        </w:rPr>
        <w:t>将值</w:t>
      </w:r>
      <w:r w:rsidR="00D42924">
        <w:rPr>
          <w:rFonts w:hint="eastAsia"/>
        </w:rPr>
        <w:t>eoc_w_v</w:t>
      </w:r>
      <w:r w:rsidR="00D42924">
        <w:rPr>
          <w:rFonts w:hint="eastAsia"/>
        </w:rPr>
        <w:t>写入</w:t>
      </w:r>
      <w:r w:rsidR="00D42924">
        <w:rPr>
          <w:rFonts w:hint="eastAsia"/>
        </w:rPr>
        <w:t>epc</w:t>
      </w:r>
      <w:r w:rsidR="00D42924">
        <w:rPr>
          <w:rFonts w:hint="eastAsia"/>
        </w:rPr>
        <w:t>，</w:t>
      </w:r>
      <w:r w:rsidR="00D42924">
        <w:rPr>
          <w:rFonts w:hint="eastAsia"/>
        </w:rPr>
        <w:t xml:space="preserve"> </w:t>
      </w:r>
      <w:r w:rsidR="00D42924">
        <w:rPr>
          <w:rFonts w:hint="eastAsia"/>
        </w:rPr>
        <w:t>当中断</w:t>
      </w:r>
      <w:r w:rsidR="00D42924">
        <w:rPr>
          <w:rFonts w:hint="eastAsia"/>
        </w:rPr>
        <w:lastRenderedPageBreak/>
        <w:t>响应周期时，</w:t>
      </w:r>
      <w:r w:rsidR="00D42924">
        <w:rPr>
          <w:rFonts w:hint="eastAsia"/>
        </w:rPr>
        <w:t>hasIR</w:t>
      </w:r>
      <w:r w:rsidR="00D42924">
        <w:rPr>
          <w:rFonts w:hint="eastAsia"/>
        </w:rPr>
        <w:t>为</w:t>
      </w:r>
      <w:r w:rsidR="00D42924">
        <w:rPr>
          <w:rFonts w:hint="eastAsia"/>
        </w:rPr>
        <w:t>1</w:t>
      </w:r>
      <w:r w:rsidR="00D42924">
        <w:rPr>
          <w:rFonts w:hint="eastAsia"/>
        </w:rPr>
        <w:t>，将中断程序入口地址送入</w:t>
      </w:r>
      <w:r w:rsidR="00D42924">
        <w:rPr>
          <w:rFonts w:hint="eastAsia"/>
        </w:rPr>
        <w:t>next_pc,</w:t>
      </w:r>
      <w:r w:rsidR="00D42924">
        <w:rPr>
          <w:rFonts w:hint="eastAsia"/>
        </w:rPr>
        <w:t>将当前</w:t>
      </w:r>
      <w:r w:rsidR="00D42924">
        <w:rPr>
          <w:rFonts w:hint="eastAsia"/>
        </w:rPr>
        <w:t>pc</w:t>
      </w:r>
      <w:r w:rsidR="00D42924">
        <w:rPr>
          <w:rFonts w:hint="eastAsia"/>
        </w:rPr>
        <w:t>地址写入</w:t>
      </w:r>
      <w:r w:rsidR="00D42924">
        <w:rPr>
          <w:rFonts w:hint="eastAsia"/>
        </w:rPr>
        <w:t>EPC</w:t>
      </w:r>
      <w:r w:rsidR="00D42924">
        <w:rPr>
          <w:rFonts w:hint="eastAsia"/>
        </w:rPr>
        <w:t>，当中断返回时，</w:t>
      </w:r>
      <w:r w:rsidR="00D42924">
        <w:rPr>
          <w:rFonts w:hint="eastAsia"/>
        </w:rPr>
        <w:t>ERET</w:t>
      </w:r>
      <w:r w:rsidR="00D42924">
        <w:rPr>
          <w:rFonts w:hint="eastAsia"/>
        </w:rPr>
        <w:t>为</w:t>
      </w:r>
      <w:r w:rsidR="00D42924">
        <w:rPr>
          <w:rFonts w:hint="eastAsia"/>
        </w:rPr>
        <w:t>1</w:t>
      </w:r>
      <w:r w:rsidR="00D42924">
        <w:rPr>
          <w:rFonts w:hint="eastAsia"/>
        </w:rPr>
        <w:t>，将保存的断点地址</w:t>
      </w:r>
      <w:r w:rsidR="00D42924">
        <w:rPr>
          <w:rFonts w:hint="eastAsia"/>
        </w:rPr>
        <w:t>EPC</w:t>
      </w:r>
      <w:r w:rsidR="00D42924">
        <w:rPr>
          <w:rFonts w:hint="eastAsia"/>
        </w:rPr>
        <w:t>送回</w:t>
      </w:r>
      <w:r w:rsidR="00D42924">
        <w:rPr>
          <w:rFonts w:hint="eastAsia"/>
        </w:rPr>
        <w:t>next_pc</w:t>
      </w:r>
      <w:r w:rsidR="00D42924">
        <w:rPr>
          <w:rFonts w:hint="eastAsia"/>
        </w:rPr>
        <w:t>。</w:t>
      </w:r>
    </w:p>
    <w:p w14:paraId="0E97A47E" w14:textId="2147D77A" w:rsidR="00D42924" w:rsidRDefault="00D42924" w:rsidP="00D42924">
      <w:pPr>
        <w:pStyle w:val="4"/>
        <w:ind w:left="1342"/>
        <w:rPr>
          <w:rFonts w:ascii="微软雅黑" w:eastAsia="微软雅黑" w:hAnsi="微软雅黑" w:cs="微软雅黑"/>
        </w:rPr>
      </w:pPr>
      <w:r>
        <w:rPr>
          <w:rFonts w:ascii="微软雅黑" w:eastAsia="微软雅黑" w:hAnsi="微软雅黑" w:cs="微软雅黑" w:hint="eastAsia"/>
        </w:rPr>
        <w:t>中断仲裁、中断识别、与中断现场保护</w:t>
      </w:r>
    </w:p>
    <w:p w14:paraId="23E7119D" w14:textId="77777777" w:rsidR="00D42924" w:rsidRDefault="00D42924" w:rsidP="00D42924">
      <w:pPr>
        <w:pStyle w:val="a3"/>
        <w:keepNext/>
        <w:ind w:firstLineChars="0" w:firstLine="0"/>
        <w:jc w:val="center"/>
      </w:pPr>
      <w:r>
        <w:rPr>
          <w:noProof/>
        </w:rPr>
        <w:drawing>
          <wp:inline distT="0" distB="0" distL="0" distR="0" wp14:anchorId="27F1462A" wp14:editId="102C2148">
            <wp:extent cx="3886200" cy="294050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1463" cy="2944491"/>
                    </a:xfrm>
                    <a:prstGeom prst="rect">
                      <a:avLst/>
                    </a:prstGeom>
                  </pic:spPr>
                </pic:pic>
              </a:graphicData>
            </a:graphic>
          </wp:inline>
        </w:drawing>
      </w:r>
    </w:p>
    <w:p w14:paraId="5C223657" w14:textId="2B726CB9" w:rsidR="00D42924" w:rsidRDefault="00D42924" w:rsidP="00D42924">
      <w:pPr>
        <w:pStyle w:val="aff1"/>
        <w:spacing w:before="91" w:after="91"/>
      </w:pPr>
      <w:bookmarkStart w:id="53" w:name="_Ref510888359"/>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8</w:t>
      </w:r>
      <w:r w:rsidR="00260214">
        <w:fldChar w:fldCharType="end"/>
      </w:r>
      <w:bookmarkEnd w:id="53"/>
      <w:r>
        <w:t xml:space="preserve"> </w:t>
      </w:r>
      <w:r>
        <w:rPr>
          <w:rFonts w:hint="eastAsia"/>
        </w:rPr>
        <w:t>中断仲裁 &amp;</w:t>
      </w:r>
      <w:r>
        <w:t xml:space="preserve"> </w:t>
      </w:r>
      <w:r>
        <w:rPr>
          <w:rFonts w:hint="eastAsia"/>
        </w:rPr>
        <w:t>中断识别</w:t>
      </w:r>
    </w:p>
    <w:p w14:paraId="0E26BAA3" w14:textId="3FCB4E3D" w:rsidR="00D42924" w:rsidRPr="00D42924" w:rsidRDefault="00D42924" w:rsidP="00D42924">
      <w:r>
        <w:tab/>
      </w:r>
      <w:r>
        <w:rPr>
          <w:rFonts w:hint="eastAsia"/>
        </w:rPr>
        <w:t>如</w:t>
      </w:r>
      <w:r>
        <w:fldChar w:fldCharType="begin"/>
      </w:r>
      <w:r>
        <w:instrText xml:space="preserve"> </w:instrText>
      </w:r>
      <w:r>
        <w:rPr>
          <w:rFonts w:hint="eastAsia"/>
        </w:rPr>
        <w:instrText>REF _Ref510888359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8</w:t>
      </w:r>
      <w:r>
        <w:fldChar w:fldCharType="end"/>
      </w:r>
      <w:r>
        <w:rPr>
          <w:rFonts w:hint="eastAsia"/>
        </w:rPr>
        <w:t>所示，得到中断</w:t>
      </w:r>
      <w:r w:rsidR="002564A8">
        <w:rPr>
          <w:rFonts w:hint="eastAsia"/>
        </w:rPr>
        <w:t>请求寄存器之后使用优先编码器获取最高优先级中断，并于当前中断（无中断当前中断号为</w:t>
      </w:r>
      <w:r w:rsidR="002564A8">
        <w:rPr>
          <w:rFonts w:hint="eastAsia"/>
        </w:rPr>
        <w:t>0</w:t>
      </w:r>
      <w:r w:rsidR="002564A8">
        <w:rPr>
          <w:rFonts w:hint="eastAsia"/>
        </w:rPr>
        <w:t>）比较，若不同而且中断使能寄存器为</w:t>
      </w:r>
      <w:r w:rsidR="00967726">
        <w:rPr>
          <w:rFonts w:hint="eastAsia"/>
        </w:rPr>
        <w:t>0</w:t>
      </w:r>
      <w:r w:rsidR="00967726">
        <w:rPr>
          <w:rFonts w:hint="eastAsia"/>
        </w:rPr>
        <w:t>，则表示当前进入中断响应的周期，</w:t>
      </w:r>
      <w:r w:rsidR="00967726">
        <w:rPr>
          <w:rFonts w:hint="eastAsia"/>
        </w:rPr>
        <w:t>ha</w:t>
      </w:r>
      <w:r w:rsidR="00967726">
        <w:t>sIR</w:t>
      </w:r>
      <w:r w:rsidR="00967726">
        <w:rPr>
          <w:rFonts w:hint="eastAsia"/>
        </w:rPr>
        <w:t>为</w:t>
      </w:r>
      <w:r w:rsidR="00967726">
        <w:rPr>
          <w:rFonts w:hint="eastAsia"/>
        </w:rPr>
        <w:t>1</w:t>
      </w:r>
      <w:r w:rsidR="00967726">
        <w:rPr>
          <w:rFonts w:hint="eastAsia"/>
        </w:rPr>
        <w:t>。根据终端号选择中断程序入口地址输出到</w:t>
      </w:r>
      <w:r w:rsidR="00967726">
        <w:rPr>
          <w:rFonts w:hint="eastAsia"/>
        </w:rPr>
        <w:t>I</w:t>
      </w:r>
      <w:r w:rsidR="00967726">
        <w:t>R</w:t>
      </w:r>
      <w:r w:rsidR="00967726">
        <w:rPr>
          <w:rFonts w:hint="eastAsia"/>
        </w:rPr>
        <w:t>pc</w:t>
      </w:r>
      <w:r w:rsidR="00967726">
        <w:rPr>
          <w:rFonts w:hint="eastAsia"/>
        </w:rPr>
        <w:t>。最下面</w:t>
      </w:r>
      <w:r w:rsidR="00967726">
        <w:rPr>
          <w:rFonts w:hint="eastAsia"/>
        </w:rPr>
        <w:t>3</w:t>
      </w:r>
      <w:r w:rsidR="00967726">
        <w:rPr>
          <w:rFonts w:hint="eastAsia"/>
        </w:rPr>
        <w:t>个寄存器构成一个大小为</w:t>
      </w:r>
      <w:r w:rsidR="00967726">
        <w:rPr>
          <w:rFonts w:hint="eastAsia"/>
        </w:rPr>
        <w:t>3</w:t>
      </w:r>
      <w:r w:rsidR="00967726">
        <w:rPr>
          <w:rFonts w:hint="eastAsia"/>
        </w:rPr>
        <w:t>的硬件堆栈，每当中断响应周期时，其将当前中断号压入堆栈，当中断返回</w:t>
      </w:r>
      <w:r w:rsidR="00967726">
        <w:rPr>
          <w:rFonts w:hint="eastAsia"/>
        </w:rPr>
        <w:t>eret</w:t>
      </w:r>
      <w:r w:rsidR="00967726">
        <w:rPr>
          <w:rFonts w:hint="eastAsia"/>
        </w:rPr>
        <w:t>时则反向出栈，那么栈顶即最左边寄存器时钟保存当前中断号。同时，</w:t>
      </w:r>
      <w:r w:rsidR="00967726">
        <w:rPr>
          <w:rFonts w:hint="eastAsia"/>
        </w:rPr>
        <w:t>eret</w:t>
      </w:r>
      <w:r w:rsidR="00967726">
        <w:rPr>
          <w:rFonts w:hint="eastAsia"/>
        </w:rPr>
        <w:t>时根据终端号清零对应中断请求寄存器。</w:t>
      </w:r>
    </w:p>
    <w:p w14:paraId="50602E56" w14:textId="3BB57F62" w:rsidR="006A4689" w:rsidRDefault="00524785" w:rsidP="00935512">
      <w:pPr>
        <w:pStyle w:val="30"/>
        <w:tabs>
          <w:tab w:val="left" w:pos="1080"/>
        </w:tabs>
        <w:spacing w:beforeLines="0" w:before="229" w:afterLines="0" w:after="229"/>
      </w:pPr>
      <w:r>
        <w:rPr>
          <w:rFonts w:hint="eastAsia"/>
        </w:rPr>
        <w:t>中断程序的软件实现</w:t>
      </w:r>
    </w:p>
    <w:p w14:paraId="3CE49CC8" w14:textId="6BC37FB1" w:rsidR="00967726" w:rsidRDefault="00967726" w:rsidP="00967726">
      <w:pPr>
        <w:pStyle w:val="a3"/>
        <w:ind w:firstLine="480"/>
      </w:pPr>
      <w:r>
        <w:rPr>
          <w:rFonts w:hint="eastAsia"/>
        </w:rPr>
        <w:t>中断程序的汇编代码如下面</w:t>
      </w:r>
      <w:r w:rsidR="00F54C01">
        <w:rPr>
          <w:rFonts w:hint="eastAsia"/>
        </w:rPr>
        <w:t>示例代码所描述：</w:t>
      </w:r>
    </w:p>
    <w:p w14:paraId="20AD6423" w14:textId="77777777" w:rsidR="00967726" w:rsidRDefault="00967726" w:rsidP="00967726">
      <w:pPr>
        <w:pStyle w:val="a3"/>
        <w:shd w:val="clear" w:color="auto" w:fill="D9D9D9"/>
        <w:ind w:firstLine="480"/>
      </w:pPr>
      <w:r>
        <w:t>IR1:</w:t>
      </w:r>
    </w:p>
    <w:p w14:paraId="36E75181" w14:textId="6C622879" w:rsidR="00967726" w:rsidRDefault="00967726" w:rsidP="00967726">
      <w:pPr>
        <w:pStyle w:val="a3"/>
        <w:shd w:val="clear" w:color="auto" w:fill="D9D9D9"/>
        <w:ind w:firstLine="480"/>
      </w:pPr>
      <w:r>
        <w:tab/>
        <w:t xml:space="preserve"># </w:t>
      </w:r>
      <w:r>
        <w:rPr>
          <w:rFonts w:hint="eastAsia"/>
        </w:rPr>
        <w:t>保护现场</w:t>
      </w:r>
    </w:p>
    <w:p w14:paraId="2FEE312D" w14:textId="03917A5F" w:rsidR="00967726" w:rsidRDefault="00967726" w:rsidP="00967726">
      <w:pPr>
        <w:pStyle w:val="a3"/>
        <w:shd w:val="clear" w:color="auto" w:fill="D9D9D9"/>
        <w:ind w:firstLine="480"/>
      </w:pPr>
      <w:r>
        <w:tab/>
        <w:t>addi</w:t>
      </w:r>
      <w:r>
        <w:tab/>
        <w:t>$</w:t>
      </w:r>
      <w:r>
        <w:rPr>
          <w:rFonts w:hint="eastAsia"/>
        </w:rPr>
        <w:t>x</w:t>
      </w:r>
      <w:r>
        <w:t>, $sp, -4</w:t>
      </w:r>
    </w:p>
    <w:p w14:paraId="5FE15C6B" w14:textId="2283A5A5" w:rsidR="00967726" w:rsidRDefault="00967726" w:rsidP="00967726">
      <w:pPr>
        <w:pStyle w:val="a3"/>
        <w:shd w:val="clear" w:color="auto" w:fill="D9D9D9"/>
        <w:ind w:firstLine="480"/>
      </w:pPr>
      <w:r>
        <w:tab/>
        <w:t xml:space="preserve">sw </w:t>
      </w:r>
      <w:r>
        <w:tab/>
        <w:t>$t1, 0($sp)</w:t>
      </w:r>
    </w:p>
    <w:p w14:paraId="2F768010" w14:textId="7DF781A5" w:rsidR="00967726" w:rsidRDefault="00967726" w:rsidP="00967726">
      <w:pPr>
        <w:pStyle w:val="a3"/>
        <w:shd w:val="clear" w:color="auto" w:fill="D9D9D9"/>
        <w:ind w:firstLine="480"/>
      </w:pPr>
      <w:r>
        <w:lastRenderedPageBreak/>
        <w:tab/>
        <w:t>……</w:t>
      </w:r>
    </w:p>
    <w:p w14:paraId="6A1E783A" w14:textId="3DEB6C2F" w:rsidR="00967726" w:rsidRDefault="00967726" w:rsidP="00967726">
      <w:pPr>
        <w:pStyle w:val="a3"/>
        <w:shd w:val="clear" w:color="auto" w:fill="D9D9D9"/>
        <w:ind w:firstLine="480"/>
      </w:pPr>
      <w:r>
        <w:tab/>
      </w:r>
      <w:r>
        <w:rPr>
          <w:rFonts w:hint="eastAsia"/>
        </w:rPr>
        <w:t>#</w:t>
      </w:r>
      <w:r>
        <w:t xml:space="preserve"> </w:t>
      </w:r>
      <w:r>
        <w:rPr>
          <w:rFonts w:hint="eastAsia"/>
        </w:rPr>
        <w:t>保存</w:t>
      </w:r>
      <w:r>
        <w:rPr>
          <w:rFonts w:hint="eastAsia"/>
        </w:rPr>
        <w:t>EPC</w:t>
      </w:r>
    </w:p>
    <w:p w14:paraId="2DF7339F" w14:textId="77777777" w:rsidR="00967726" w:rsidRDefault="00967726" w:rsidP="00967726">
      <w:pPr>
        <w:pStyle w:val="a3"/>
        <w:shd w:val="clear" w:color="auto" w:fill="D9D9D9"/>
        <w:ind w:firstLine="480"/>
      </w:pPr>
      <w:r>
        <w:tab/>
        <w:t>mfc0</w:t>
      </w:r>
      <w:r>
        <w:tab/>
        <w:t>$t0, $1</w:t>
      </w:r>
    </w:p>
    <w:p w14:paraId="7F841979" w14:textId="77777777" w:rsidR="00967726" w:rsidRDefault="00967726" w:rsidP="00967726">
      <w:pPr>
        <w:pStyle w:val="a3"/>
        <w:shd w:val="clear" w:color="auto" w:fill="D9D9D9"/>
        <w:ind w:firstLine="480"/>
      </w:pPr>
      <w:r>
        <w:tab/>
        <w:t>addi    $sp, $sp, -4</w:t>
      </w:r>
    </w:p>
    <w:p w14:paraId="60CBCF5E" w14:textId="2E68E29C" w:rsidR="00967726" w:rsidRDefault="00967726" w:rsidP="00967726">
      <w:pPr>
        <w:pStyle w:val="a3"/>
        <w:shd w:val="clear" w:color="auto" w:fill="D9D9D9"/>
        <w:ind w:firstLine="480"/>
      </w:pPr>
      <w:r>
        <w:tab/>
        <w:t xml:space="preserve">sw </w:t>
      </w:r>
      <w:r>
        <w:tab/>
        <w:t>$t0, 0($sp)</w:t>
      </w:r>
    </w:p>
    <w:p w14:paraId="05DF2936" w14:textId="4DCF4687" w:rsidR="00967726" w:rsidRDefault="00967726" w:rsidP="00967726">
      <w:pPr>
        <w:pStyle w:val="a3"/>
        <w:shd w:val="clear" w:color="auto" w:fill="D9D9D9"/>
        <w:ind w:firstLine="480"/>
      </w:pPr>
      <w:r>
        <w:tab/>
        <w:t xml:space="preserve"># </w:t>
      </w:r>
      <w:r>
        <w:rPr>
          <w:rFonts w:hint="eastAsia"/>
        </w:rPr>
        <w:t>开中断</w:t>
      </w:r>
    </w:p>
    <w:p w14:paraId="5D3CAAD9" w14:textId="77777777" w:rsidR="00967726" w:rsidRDefault="00967726" w:rsidP="00967726">
      <w:pPr>
        <w:pStyle w:val="a3"/>
        <w:shd w:val="clear" w:color="auto" w:fill="D9D9D9"/>
        <w:ind w:firstLine="480"/>
      </w:pPr>
      <w:r>
        <w:tab/>
        <w:t xml:space="preserve">addi </w:t>
      </w:r>
      <w:r>
        <w:tab/>
        <w:t>$t0, $zero, 0</w:t>
      </w:r>
    </w:p>
    <w:p w14:paraId="7B732371" w14:textId="77777777" w:rsidR="00967726" w:rsidRDefault="00967726" w:rsidP="00967726">
      <w:pPr>
        <w:pStyle w:val="a3"/>
        <w:shd w:val="clear" w:color="auto" w:fill="D9D9D9"/>
        <w:ind w:firstLine="480"/>
      </w:pPr>
      <w:r>
        <w:tab/>
        <w:t>mtc0</w:t>
      </w:r>
      <w:r>
        <w:tab/>
        <w:t>$t0, $0</w:t>
      </w:r>
    </w:p>
    <w:p w14:paraId="7E60B55F" w14:textId="77777777" w:rsidR="00967726" w:rsidRDefault="00967726" w:rsidP="00967726">
      <w:pPr>
        <w:pStyle w:val="a3"/>
        <w:shd w:val="clear" w:color="auto" w:fill="D9D9D9"/>
        <w:ind w:firstLine="480"/>
      </w:pPr>
      <w:r>
        <w:tab/>
      </w:r>
    </w:p>
    <w:p w14:paraId="0B239360" w14:textId="6D558FA3" w:rsidR="00967726" w:rsidRDefault="00967726" w:rsidP="00967726">
      <w:pPr>
        <w:pStyle w:val="a3"/>
        <w:shd w:val="clear" w:color="auto" w:fill="D9D9D9"/>
        <w:ind w:firstLine="480"/>
      </w:pPr>
      <w:r>
        <w:tab/>
        <w:t xml:space="preserve"># </w:t>
      </w:r>
      <w:r>
        <w:rPr>
          <w:rFonts w:hint="eastAsia"/>
        </w:rPr>
        <w:t>中断服务程序</w:t>
      </w:r>
    </w:p>
    <w:p w14:paraId="0674612C" w14:textId="40A43126" w:rsidR="00967726" w:rsidRDefault="00967726" w:rsidP="00967726">
      <w:pPr>
        <w:pStyle w:val="a3"/>
        <w:shd w:val="clear" w:color="auto" w:fill="D9D9D9"/>
        <w:ind w:firstLine="480"/>
      </w:pPr>
      <w:r>
        <w:tab/>
        <w:t>……</w:t>
      </w:r>
    </w:p>
    <w:p w14:paraId="15AB273A" w14:textId="77777777" w:rsidR="00967726" w:rsidRDefault="00967726" w:rsidP="00967726">
      <w:pPr>
        <w:pStyle w:val="a3"/>
        <w:shd w:val="clear" w:color="auto" w:fill="D9D9D9"/>
        <w:ind w:firstLine="480"/>
      </w:pPr>
    </w:p>
    <w:p w14:paraId="6DB32B46" w14:textId="1DFCC004" w:rsidR="00967726" w:rsidRDefault="00967726" w:rsidP="00967726">
      <w:pPr>
        <w:pStyle w:val="a3"/>
        <w:shd w:val="clear" w:color="auto" w:fill="D9D9D9"/>
        <w:ind w:firstLine="480"/>
      </w:pPr>
      <w:r>
        <w:tab/>
        <w:t xml:space="preserve"># </w:t>
      </w:r>
      <w:r>
        <w:rPr>
          <w:rFonts w:hint="eastAsia"/>
        </w:rPr>
        <w:t>恢复</w:t>
      </w:r>
      <w:r>
        <w:rPr>
          <w:rFonts w:hint="eastAsia"/>
        </w:rPr>
        <w:t>epc</w:t>
      </w:r>
    </w:p>
    <w:p w14:paraId="0D9006E8" w14:textId="77777777" w:rsidR="00967726" w:rsidRDefault="00967726" w:rsidP="00967726">
      <w:pPr>
        <w:pStyle w:val="a3"/>
        <w:shd w:val="clear" w:color="auto" w:fill="D9D9D9"/>
        <w:ind w:firstLine="480"/>
      </w:pPr>
      <w:r>
        <w:tab/>
        <w:t>lw</w:t>
      </w:r>
      <w:r>
        <w:tab/>
        <w:t>$t0, 0($sp)</w:t>
      </w:r>
    </w:p>
    <w:p w14:paraId="6965AA1A" w14:textId="77777777" w:rsidR="00967726" w:rsidRDefault="00967726" w:rsidP="00967726">
      <w:pPr>
        <w:pStyle w:val="a3"/>
        <w:shd w:val="clear" w:color="auto" w:fill="D9D9D9"/>
        <w:ind w:firstLine="480"/>
      </w:pPr>
      <w:r>
        <w:tab/>
        <w:t>addi</w:t>
      </w:r>
      <w:r>
        <w:tab/>
        <w:t>$sp, $sp, 4</w:t>
      </w:r>
    </w:p>
    <w:p w14:paraId="7C3B8DA5" w14:textId="77777777" w:rsidR="00967726" w:rsidRDefault="00967726" w:rsidP="00967726">
      <w:pPr>
        <w:pStyle w:val="a3"/>
        <w:shd w:val="clear" w:color="auto" w:fill="D9D9D9"/>
        <w:ind w:firstLine="480"/>
      </w:pPr>
      <w:r>
        <w:tab/>
        <w:t>mtc0</w:t>
      </w:r>
      <w:r>
        <w:tab/>
        <w:t>$t0, $1</w:t>
      </w:r>
      <w:r>
        <w:tab/>
      </w:r>
      <w:r>
        <w:tab/>
        <w:t>#restore epc</w:t>
      </w:r>
    </w:p>
    <w:p w14:paraId="13B5E9DB" w14:textId="0CEF130A" w:rsidR="00967726" w:rsidRDefault="00967726" w:rsidP="00967726">
      <w:pPr>
        <w:pStyle w:val="a3"/>
        <w:shd w:val="clear" w:color="auto" w:fill="D9D9D9"/>
        <w:ind w:firstLine="480"/>
      </w:pPr>
      <w:r>
        <w:rPr>
          <w:rFonts w:hint="eastAsia"/>
        </w:rPr>
        <w:t xml:space="preserve">   # </w:t>
      </w:r>
      <w:r>
        <w:rPr>
          <w:rFonts w:hint="eastAsia"/>
        </w:rPr>
        <w:t>恢复现场</w:t>
      </w:r>
    </w:p>
    <w:p w14:paraId="44D9343A" w14:textId="5E83D972" w:rsidR="00967726" w:rsidRDefault="00967726" w:rsidP="00967726">
      <w:pPr>
        <w:pStyle w:val="a3"/>
        <w:shd w:val="clear" w:color="auto" w:fill="D9D9D9"/>
        <w:ind w:firstLine="480"/>
      </w:pPr>
      <w:r>
        <w:tab/>
        <w:t xml:space="preserve">lw </w:t>
      </w:r>
      <w:r>
        <w:tab/>
        <w:t>$</w:t>
      </w:r>
      <w:r>
        <w:rPr>
          <w:rFonts w:hint="eastAsia"/>
        </w:rPr>
        <w:t>x</w:t>
      </w:r>
      <w:r>
        <w:t>, 0($sp)</w:t>
      </w:r>
    </w:p>
    <w:p w14:paraId="5BB55B5A" w14:textId="77777777" w:rsidR="00967726" w:rsidRDefault="00967726" w:rsidP="00967726">
      <w:pPr>
        <w:pStyle w:val="a3"/>
        <w:shd w:val="clear" w:color="auto" w:fill="D9D9D9"/>
        <w:ind w:firstLine="480"/>
      </w:pPr>
      <w:r>
        <w:tab/>
        <w:t>addi</w:t>
      </w:r>
      <w:r>
        <w:tab/>
        <w:t>$sp, $sp, 4</w:t>
      </w:r>
    </w:p>
    <w:p w14:paraId="245334CD" w14:textId="1CADA32C" w:rsidR="00967726" w:rsidRDefault="00967726" w:rsidP="00967726">
      <w:pPr>
        <w:pStyle w:val="a3"/>
        <w:shd w:val="clear" w:color="auto" w:fill="D9D9D9"/>
        <w:ind w:firstLine="480"/>
      </w:pPr>
      <w:r>
        <w:tab/>
        <w:t>……</w:t>
      </w:r>
    </w:p>
    <w:p w14:paraId="4C5984C8" w14:textId="6C4E6952" w:rsidR="00967726" w:rsidRDefault="00967726" w:rsidP="00967726">
      <w:pPr>
        <w:pStyle w:val="a3"/>
        <w:shd w:val="clear" w:color="auto" w:fill="D9D9D9"/>
        <w:ind w:firstLine="480"/>
      </w:pPr>
      <w:r>
        <w:t xml:space="preserve">   </w:t>
      </w:r>
      <w:r>
        <w:rPr>
          <w:rFonts w:hint="eastAsia"/>
        </w:rPr>
        <w:t>#</w:t>
      </w:r>
      <w:r>
        <w:t xml:space="preserve"> </w:t>
      </w:r>
      <w:r>
        <w:rPr>
          <w:rFonts w:hint="eastAsia"/>
        </w:rPr>
        <w:t>中断返回</w:t>
      </w:r>
    </w:p>
    <w:p w14:paraId="1F9E8620" w14:textId="429F242C" w:rsidR="00967726" w:rsidRDefault="00967726" w:rsidP="00967726">
      <w:pPr>
        <w:pStyle w:val="a3"/>
        <w:shd w:val="clear" w:color="auto" w:fill="D9D9D9"/>
        <w:ind w:firstLine="480"/>
      </w:pPr>
      <w:r>
        <w:tab/>
      </w:r>
      <w:r w:rsidR="00F54C01">
        <w:rPr>
          <w:rFonts w:hint="eastAsia"/>
        </w:rPr>
        <w:t>e</w:t>
      </w:r>
      <w:r>
        <w:t>ret</w:t>
      </w:r>
    </w:p>
    <w:p w14:paraId="6190103D" w14:textId="5406642C" w:rsidR="00F54C01" w:rsidRPr="00967726" w:rsidRDefault="00F54C01" w:rsidP="00F54C01">
      <w:r>
        <w:tab/>
      </w:r>
      <w:r>
        <w:rPr>
          <w:rFonts w:hint="eastAsia"/>
        </w:rPr>
        <w:t>上述代码实际上重现了</w:t>
      </w:r>
      <w:r>
        <w:fldChar w:fldCharType="begin"/>
      </w:r>
      <w:r>
        <w:instrText xml:space="preserve"> </w:instrText>
      </w:r>
      <w:r>
        <w:rPr>
          <w:rFonts w:hint="eastAsia"/>
        </w:rPr>
        <w:instrText>REF _Ref510879864 \h</w:instrText>
      </w:r>
      <w:r>
        <w:instrText xml:space="preserve"> </w:instrText>
      </w:r>
      <w:r>
        <w:fldChar w:fldCharType="separate"/>
      </w:r>
      <w:r w:rsidR="001D7256">
        <w:rPr>
          <w:rFonts w:hint="eastAsia"/>
        </w:rPr>
        <w:t>图</w:t>
      </w:r>
      <w:r w:rsidR="001D7256">
        <w:rPr>
          <w:rFonts w:hint="eastAsia"/>
        </w:rPr>
        <w:t xml:space="preserve"> </w:t>
      </w:r>
      <w:r w:rsidR="001D7256">
        <w:rPr>
          <w:noProof/>
        </w:rPr>
        <w:t>2</w:t>
      </w:r>
      <w:r w:rsidR="001D7256">
        <w:t>.</w:t>
      </w:r>
      <w:r w:rsidR="001D7256">
        <w:rPr>
          <w:noProof/>
        </w:rPr>
        <w:t>2</w:t>
      </w:r>
      <w:r>
        <w:fldChar w:fldCharType="end"/>
      </w:r>
      <w:r>
        <w:rPr>
          <w:rFonts w:hint="eastAsia"/>
        </w:rPr>
        <w:t>中中断子程序的流程，一些细微的差别在于最后关中断恢复现场之后再开中断的工作留给</w:t>
      </w:r>
      <w:r>
        <w:rPr>
          <w:rFonts w:hint="eastAsia"/>
        </w:rPr>
        <w:t>eret</w:t>
      </w:r>
      <w:r>
        <w:rPr>
          <w:rFonts w:hint="eastAsia"/>
        </w:rPr>
        <w:t>一并实现了。有关</w:t>
      </w:r>
      <w:r>
        <w:rPr>
          <w:rFonts w:hint="eastAsia"/>
        </w:rPr>
        <w:t>mfc0</w:t>
      </w:r>
      <w:r>
        <w:rPr>
          <w:rFonts w:hint="eastAsia"/>
        </w:rPr>
        <w:t>、</w:t>
      </w:r>
      <w:r>
        <w:rPr>
          <w:rFonts w:hint="eastAsia"/>
        </w:rPr>
        <w:t>mtc0</w:t>
      </w:r>
      <w:r>
        <w:rPr>
          <w:rFonts w:hint="eastAsia"/>
        </w:rPr>
        <w:t>、</w:t>
      </w:r>
      <w:r>
        <w:rPr>
          <w:rFonts w:hint="eastAsia"/>
        </w:rPr>
        <w:t>eret</w:t>
      </w:r>
      <w:r>
        <w:rPr>
          <w:rFonts w:hint="eastAsia"/>
        </w:rPr>
        <w:t>的含义参见</w:t>
      </w:r>
      <w:r>
        <w:fldChar w:fldCharType="begin"/>
      </w:r>
      <w:r>
        <w:instrText xml:space="preserve"> </w:instrText>
      </w:r>
      <w:r>
        <w:rPr>
          <w:rFonts w:hint="eastAsia"/>
        </w:rPr>
        <w:instrText>REF _Ref510884534 \h</w:instrText>
      </w:r>
      <w:r>
        <w:instrText xml:space="preserve">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2</w:t>
      </w:r>
      <w:r>
        <w:fldChar w:fldCharType="end"/>
      </w:r>
      <w:r>
        <w:rPr>
          <w:rFonts w:hint="eastAsia"/>
        </w:rPr>
        <w:t>。</w:t>
      </w:r>
    </w:p>
    <w:p w14:paraId="37A39F43" w14:textId="77777777" w:rsidR="006A4689" w:rsidRPr="009B3ED4" w:rsidRDefault="006A4689" w:rsidP="006A4689">
      <w:pPr>
        <w:pStyle w:val="2"/>
        <w:tabs>
          <w:tab w:val="clear" w:pos="720"/>
          <w:tab w:val="left" w:pos="567"/>
        </w:tabs>
        <w:ind w:left="818" w:right="240" w:hanging="818"/>
      </w:pPr>
      <w:bookmarkStart w:id="54" w:name="_Toc510992529"/>
      <w:r w:rsidRPr="009B3ED4">
        <w:rPr>
          <w:rFonts w:hint="eastAsia"/>
        </w:rPr>
        <w:t>流水</w:t>
      </w:r>
      <w:r w:rsidRPr="009B3ED4">
        <w:rPr>
          <w:rFonts w:hint="eastAsia"/>
        </w:rPr>
        <w:t>CPU</w:t>
      </w:r>
      <w:r>
        <w:rPr>
          <w:rFonts w:hint="eastAsia"/>
        </w:rPr>
        <w:t>实现</w:t>
      </w:r>
      <w:bookmarkEnd w:id="54"/>
    </w:p>
    <w:p w14:paraId="1B21AF20" w14:textId="0FC547CE"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1E60725E" w14:textId="6F4B9B5F" w:rsidR="00B20BC5" w:rsidRPr="00B20BC5" w:rsidRDefault="00B20BC5" w:rsidP="00B20BC5">
      <w:pPr>
        <w:pStyle w:val="a3"/>
        <w:ind w:firstLine="480"/>
      </w:pPr>
      <w:r>
        <w:rPr>
          <w:rFonts w:hint="eastAsia"/>
        </w:rPr>
        <w:t>一个流水同步清零部件接口的例子如</w:t>
      </w:r>
      <w:r>
        <w:fldChar w:fldCharType="begin"/>
      </w:r>
      <w:r>
        <w:instrText xml:space="preserve"> </w:instrText>
      </w:r>
      <w:r>
        <w:rPr>
          <w:rFonts w:hint="eastAsia"/>
        </w:rPr>
        <w:instrText>REF _Ref510890449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9</w:t>
      </w:r>
      <w:r>
        <w:fldChar w:fldCharType="end"/>
      </w:r>
      <w:r>
        <w:rPr>
          <w:rFonts w:hint="eastAsia"/>
        </w:rPr>
        <w:t>所示</w:t>
      </w:r>
    </w:p>
    <w:p w14:paraId="6DF7BBCB" w14:textId="77777777" w:rsidR="00B20BC5" w:rsidRDefault="00B20BC5" w:rsidP="00B20BC5">
      <w:pPr>
        <w:pStyle w:val="a3"/>
        <w:keepNext/>
        <w:ind w:rightChars="11" w:right="26" w:firstLineChars="0" w:firstLine="0"/>
        <w:jc w:val="center"/>
      </w:pPr>
      <w:r>
        <w:rPr>
          <w:noProof/>
        </w:rPr>
        <w:lastRenderedPageBreak/>
        <w:drawing>
          <wp:inline distT="0" distB="0" distL="0" distR="0" wp14:anchorId="58999306" wp14:editId="2CCFC854">
            <wp:extent cx="3028950" cy="2251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179" cy="2258752"/>
                    </a:xfrm>
                    <a:prstGeom prst="rect">
                      <a:avLst/>
                    </a:prstGeom>
                  </pic:spPr>
                </pic:pic>
              </a:graphicData>
            </a:graphic>
          </wp:inline>
        </w:drawing>
      </w:r>
    </w:p>
    <w:p w14:paraId="3D591904" w14:textId="41833F2A" w:rsidR="00B20BC5" w:rsidRDefault="00B20BC5" w:rsidP="00B20BC5">
      <w:pPr>
        <w:pStyle w:val="aff1"/>
        <w:spacing w:before="91" w:after="91"/>
      </w:pPr>
      <w:bookmarkStart w:id="55" w:name="_Ref510890449"/>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9</w:t>
      </w:r>
      <w:r w:rsidR="00260214">
        <w:fldChar w:fldCharType="end"/>
      </w:r>
      <w:bookmarkEnd w:id="55"/>
      <w:r>
        <w:t xml:space="preserve"> IF/ID</w:t>
      </w:r>
      <w:r>
        <w:rPr>
          <w:rFonts w:hint="eastAsia"/>
        </w:rPr>
        <w:t>流水部件</w:t>
      </w:r>
    </w:p>
    <w:p w14:paraId="090BA0D5" w14:textId="4CF5E979" w:rsidR="00B20BC5" w:rsidRPr="00B20BC5" w:rsidRDefault="00B20BC5" w:rsidP="00B20BC5">
      <w:r>
        <w:tab/>
      </w:r>
      <w:r>
        <w:fldChar w:fldCharType="begin"/>
      </w:r>
      <w:r>
        <w:instrText xml:space="preserve"> REF _Ref510890449 \h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9</w:t>
      </w:r>
      <w:r>
        <w:fldChar w:fldCharType="end"/>
      </w:r>
      <w:r>
        <w:rPr>
          <w:rFonts w:hint="eastAsia"/>
        </w:rPr>
        <w:t>中，当</w:t>
      </w:r>
      <w:r>
        <w:rPr>
          <w:rFonts w:hint="eastAsia"/>
        </w:rPr>
        <w:t>rst</w:t>
      </w:r>
      <w:r>
        <w:rPr>
          <w:rFonts w:hint="eastAsia"/>
        </w:rPr>
        <w:t>为</w:t>
      </w:r>
      <w:r>
        <w:rPr>
          <w:rFonts w:hint="eastAsia"/>
        </w:rPr>
        <w:t>1</w:t>
      </w:r>
      <w:r>
        <w:rPr>
          <w:rFonts w:hint="eastAsia"/>
        </w:rPr>
        <w:t>时，下一个时钟周期上升沿脉冲到来时流水部件中寄存器的值被清零，否则流水总是正常的写入输入的值，其它流水结构除了寄存器位数上面可有差异以外与该结构完全相同</w:t>
      </w:r>
      <w:r w:rsidR="00143A29">
        <w:rPr>
          <w:rFonts w:hint="eastAsia"/>
        </w:rPr>
        <w:t>，具体位数与含义见</w:t>
      </w:r>
      <w:r w:rsidR="00143A29">
        <w:fldChar w:fldCharType="begin"/>
      </w:r>
      <w:r w:rsidR="00143A29">
        <w:instrText xml:space="preserve"> </w:instrText>
      </w:r>
      <w:r w:rsidR="00143A29">
        <w:rPr>
          <w:rFonts w:hint="eastAsia"/>
        </w:rPr>
        <w:instrText>REF _Ref510895961 \h</w:instrText>
      </w:r>
      <w:r w:rsidR="00143A29">
        <w:instrText xml:space="preserve"> </w:instrText>
      </w:r>
      <w:r w:rsidR="00143A29">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3</w:t>
      </w:r>
      <w:r w:rsidR="001D7256">
        <w:t xml:space="preserve"> </w:t>
      </w:r>
      <w:r w:rsidR="001D7256">
        <w:rPr>
          <w:rFonts w:hint="eastAsia"/>
        </w:rPr>
        <w:t>各段流水接口输入表</w:t>
      </w:r>
      <w:r w:rsidR="00143A29">
        <w:fldChar w:fldCharType="end"/>
      </w:r>
      <w:r>
        <w:rPr>
          <w:rFonts w:hint="eastAsia"/>
        </w:rPr>
        <w:t>。</w:t>
      </w:r>
    </w:p>
    <w:p w14:paraId="46279E67" w14:textId="1454E800" w:rsidR="006A4689" w:rsidRDefault="006A4689" w:rsidP="006A4689">
      <w:pPr>
        <w:pStyle w:val="30"/>
        <w:tabs>
          <w:tab w:val="left" w:pos="1080"/>
        </w:tabs>
        <w:spacing w:beforeLines="0" w:before="229" w:afterLines="0" w:after="229"/>
      </w:pPr>
      <w:r>
        <w:rPr>
          <w:rFonts w:hint="eastAsia"/>
        </w:rPr>
        <w:t>理想流水线实现</w:t>
      </w:r>
    </w:p>
    <w:p w14:paraId="18550BD0" w14:textId="5B125397" w:rsidR="00B20BC5" w:rsidRPr="00B20BC5" w:rsidRDefault="00B20BC5" w:rsidP="00B20BC5">
      <w:pPr>
        <w:pStyle w:val="a3"/>
        <w:ind w:firstLine="480"/>
      </w:pPr>
      <w:r>
        <w:rPr>
          <w:rFonts w:hint="eastAsia"/>
        </w:rPr>
        <w:t>理想流水线实现如下图所示：</w:t>
      </w:r>
    </w:p>
    <w:p w14:paraId="6865F9AA" w14:textId="77777777" w:rsidR="00B20BC5" w:rsidRDefault="00B20BC5" w:rsidP="00B20BC5">
      <w:pPr>
        <w:pStyle w:val="a3"/>
        <w:keepNext/>
        <w:ind w:firstLineChars="0" w:firstLine="0"/>
      </w:pPr>
      <w:r>
        <w:rPr>
          <w:noProof/>
        </w:rPr>
        <w:drawing>
          <wp:inline distT="0" distB="0" distL="0" distR="0" wp14:anchorId="5EAF0F0C" wp14:editId="4321CFCA">
            <wp:extent cx="5598795" cy="209931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795" cy="2099310"/>
                    </a:xfrm>
                    <a:prstGeom prst="rect">
                      <a:avLst/>
                    </a:prstGeom>
                  </pic:spPr>
                </pic:pic>
              </a:graphicData>
            </a:graphic>
          </wp:inline>
        </w:drawing>
      </w:r>
    </w:p>
    <w:p w14:paraId="2DAD726C" w14:textId="773BDB86" w:rsidR="00DF0CA4" w:rsidRDefault="00B20BC5" w:rsidP="00B20BC5">
      <w:pPr>
        <w:pStyle w:val="aff1"/>
        <w:spacing w:before="91" w:after="91"/>
      </w:pPr>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10</w:t>
      </w:r>
      <w:r w:rsidR="00260214">
        <w:fldChar w:fldCharType="end"/>
      </w:r>
      <w:r>
        <w:t xml:space="preserve"> </w:t>
      </w:r>
      <w:r>
        <w:rPr>
          <w:rFonts w:hint="eastAsia"/>
        </w:rPr>
        <w:t>理想流水线</w:t>
      </w:r>
    </w:p>
    <w:p w14:paraId="4C16D3AC" w14:textId="31356231" w:rsidR="004B1BEB" w:rsidRDefault="004B1BEB" w:rsidP="004B1BEB">
      <w:r>
        <w:tab/>
      </w:r>
      <w:r w:rsidR="00143A29">
        <w:rPr>
          <w:rFonts w:hint="eastAsia"/>
        </w:rPr>
        <w:t>其中，由于不存在分支指令，将</w:t>
      </w:r>
      <w:r w:rsidR="00143A29">
        <w:rPr>
          <w:rFonts w:hint="eastAsia"/>
        </w:rPr>
        <w:t>pc</w:t>
      </w:r>
      <w:r w:rsidR="00143A29">
        <w:rPr>
          <w:rFonts w:hint="eastAsia"/>
        </w:rPr>
        <w:t>每次简单地设置成了</w:t>
      </w:r>
      <w:r w:rsidR="00143A29">
        <w:rPr>
          <w:rFonts w:hint="eastAsia"/>
        </w:rPr>
        <w:t>pc</w:t>
      </w:r>
      <w:r w:rsidR="00143A29">
        <w:t>+4</w:t>
      </w:r>
      <w:r w:rsidR="00143A29">
        <w:rPr>
          <w:rFonts w:hint="eastAsia"/>
        </w:rPr>
        <w:t>。</w:t>
      </w:r>
    </w:p>
    <w:p w14:paraId="6804BD1A" w14:textId="22D0019F" w:rsidR="00143A29" w:rsidRDefault="00143A29" w:rsidP="004B1BEB">
      <w:r>
        <w:tab/>
      </w:r>
      <w:r>
        <w:rPr>
          <w:rFonts w:hint="eastAsia"/>
        </w:rPr>
        <w:t>数据通路构建逻辑大致与单周期相同，总是将每一段处理指令的信号通过流水线单独传输，因而实现五段流水实际上都在处理着不同的指令。</w:t>
      </w:r>
    </w:p>
    <w:p w14:paraId="6211DA9C" w14:textId="055F5EDA" w:rsidR="00143A29" w:rsidRDefault="00143A29" w:rsidP="004B1BEB">
      <w:r>
        <w:tab/>
      </w:r>
      <w:r>
        <w:rPr>
          <w:rFonts w:hint="eastAsia"/>
        </w:rPr>
        <w:t>流水线地停止逻辑如</w:t>
      </w:r>
      <w:r>
        <w:fldChar w:fldCharType="begin"/>
      </w:r>
      <w:r>
        <w:instrText xml:space="preserve"> </w:instrText>
      </w:r>
      <w:r>
        <w:rPr>
          <w:rFonts w:hint="eastAsia"/>
        </w:rPr>
        <w:instrText>REF _Ref510895746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11</w:t>
      </w:r>
      <w:r>
        <w:fldChar w:fldCharType="end"/>
      </w:r>
      <w:r>
        <w:rPr>
          <w:rFonts w:hint="eastAsia"/>
        </w:rPr>
        <w:t>所示。当在</w:t>
      </w:r>
      <w:r>
        <w:rPr>
          <w:rFonts w:hint="eastAsia"/>
        </w:rPr>
        <w:t>ID</w:t>
      </w:r>
      <w:r>
        <w:rPr>
          <w:rFonts w:hint="eastAsia"/>
        </w:rPr>
        <w:t>段处理的停机信号随着流水线传到</w:t>
      </w:r>
      <w:r>
        <w:rPr>
          <w:rFonts w:hint="eastAsia"/>
        </w:rPr>
        <w:t>WB</w:t>
      </w:r>
      <w:r>
        <w:rPr>
          <w:rFonts w:hint="eastAsia"/>
        </w:rPr>
        <w:t>段后，下一个时钟周期流水线被排空同时锁存停机信号。</w:t>
      </w:r>
      <w:r>
        <w:t>PC</w:t>
      </w:r>
      <w:r>
        <w:rPr>
          <w:rFonts w:hint="eastAsia"/>
        </w:rPr>
        <w:t>使能段变为</w:t>
      </w:r>
      <w:r>
        <w:rPr>
          <w:rFonts w:hint="eastAsia"/>
        </w:rPr>
        <w:t>0</w:t>
      </w:r>
      <w:r>
        <w:rPr>
          <w:rFonts w:hint="eastAsia"/>
        </w:rPr>
        <w:t>，不再变化从而实现停机。</w:t>
      </w:r>
    </w:p>
    <w:p w14:paraId="1ECEA6F7" w14:textId="77777777" w:rsidR="00143A29" w:rsidRDefault="00143A29" w:rsidP="00143A29">
      <w:pPr>
        <w:keepNext/>
        <w:jc w:val="center"/>
      </w:pPr>
      <w:r>
        <w:rPr>
          <w:noProof/>
        </w:rPr>
        <w:lastRenderedPageBreak/>
        <w:drawing>
          <wp:inline distT="0" distB="0" distL="0" distR="0" wp14:anchorId="7DDB4D10" wp14:editId="42C9F1F9">
            <wp:extent cx="2457450" cy="174137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4635" cy="1746464"/>
                    </a:xfrm>
                    <a:prstGeom prst="rect">
                      <a:avLst/>
                    </a:prstGeom>
                  </pic:spPr>
                </pic:pic>
              </a:graphicData>
            </a:graphic>
          </wp:inline>
        </w:drawing>
      </w:r>
    </w:p>
    <w:p w14:paraId="46048E09" w14:textId="4C028E63" w:rsidR="00143A29" w:rsidRPr="004B1BEB" w:rsidRDefault="00143A29" w:rsidP="00143A29">
      <w:pPr>
        <w:pStyle w:val="aff1"/>
        <w:spacing w:before="91" w:after="91"/>
      </w:pPr>
      <w:bookmarkStart w:id="56" w:name="_Ref510895746"/>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11</w:t>
      </w:r>
      <w:r w:rsidR="00260214">
        <w:fldChar w:fldCharType="end"/>
      </w:r>
      <w:bookmarkEnd w:id="56"/>
      <w:r>
        <w:t xml:space="preserve"> </w:t>
      </w:r>
      <w:r>
        <w:rPr>
          <w:rFonts w:hint="eastAsia"/>
        </w:rPr>
        <w:t>简单流水线停止逻辑</w:t>
      </w:r>
    </w:p>
    <w:p w14:paraId="5C6D5A3C" w14:textId="5568CDDC" w:rsidR="006A4689" w:rsidRDefault="006A4689" w:rsidP="006A4689">
      <w:pPr>
        <w:pStyle w:val="2"/>
        <w:tabs>
          <w:tab w:val="clear" w:pos="720"/>
          <w:tab w:val="left" w:pos="567"/>
        </w:tabs>
        <w:ind w:left="818" w:right="240" w:hanging="818"/>
      </w:pPr>
      <w:bookmarkStart w:id="57" w:name="_Toc510992530"/>
      <w:r>
        <w:rPr>
          <w:rFonts w:hint="eastAsia"/>
        </w:rPr>
        <w:t>气泡</w:t>
      </w:r>
      <w:r>
        <w:t>式</w:t>
      </w:r>
      <w:r>
        <w:rPr>
          <w:rFonts w:hint="eastAsia"/>
        </w:rPr>
        <w:t>流水线实现</w:t>
      </w:r>
      <w:bookmarkEnd w:id="57"/>
    </w:p>
    <w:p w14:paraId="30AE59D3" w14:textId="3F55CDBF" w:rsidR="00CA74F5" w:rsidRDefault="00CA74F5" w:rsidP="00CA74F5">
      <w:pPr>
        <w:pStyle w:val="a3"/>
        <w:ind w:firstLine="480"/>
      </w:pPr>
      <w:r>
        <w:rPr>
          <w:rFonts w:hint="eastAsia"/>
        </w:rPr>
        <w:t>气泡流水线顶层实现</w:t>
      </w:r>
    </w:p>
    <w:p w14:paraId="30E5B8AF" w14:textId="77777777" w:rsidR="0017156C" w:rsidRDefault="00CA74F5" w:rsidP="0017156C">
      <w:pPr>
        <w:pStyle w:val="a3"/>
        <w:keepNext/>
        <w:ind w:firstLineChars="0" w:firstLine="0"/>
        <w:jc w:val="center"/>
      </w:pPr>
      <w:r>
        <w:rPr>
          <w:noProof/>
        </w:rPr>
        <w:drawing>
          <wp:inline distT="0" distB="0" distL="0" distR="0" wp14:anchorId="22DC4819" wp14:editId="7F6BDED9">
            <wp:extent cx="5503545" cy="2380615"/>
            <wp:effectExtent l="0" t="0" r="190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01"/>
                    <a:stretch/>
                  </pic:blipFill>
                  <pic:spPr bwMode="auto">
                    <a:xfrm>
                      <a:off x="0" y="0"/>
                      <a:ext cx="5503545" cy="2380615"/>
                    </a:xfrm>
                    <a:prstGeom prst="rect">
                      <a:avLst/>
                    </a:prstGeom>
                    <a:ln>
                      <a:noFill/>
                    </a:ln>
                    <a:extLst>
                      <a:ext uri="{53640926-AAD7-44D8-BBD7-CCE9431645EC}">
                        <a14:shadowObscured xmlns:a14="http://schemas.microsoft.com/office/drawing/2010/main"/>
                      </a:ext>
                    </a:extLst>
                  </pic:spPr>
                </pic:pic>
              </a:graphicData>
            </a:graphic>
          </wp:inline>
        </w:drawing>
      </w:r>
    </w:p>
    <w:p w14:paraId="59C2F54C" w14:textId="30E4530C" w:rsidR="00CA74F5" w:rsidRPr="00CA74F5" w:rsidRDefault="0017156C" w:rsidP="0017156C">
      <w:pPr>
        <w:pStyle w:val="aff1"/>
        <w:spacing w:before="91" w:after="91"/>
      </w:pPr>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12</w:t>
      </w:r>
      <w:r w:rsidR="00260214">
        <w:fldChar w:fldCharType="end"/>
      </w:r>
      <w:r>
        <w:t xml:space="preserve"> </w:t>
      </w:r>
      <w:r>
        <w:rPr>
          <w:rFonts w:hint="eastAsia"/>
        </w:rPr>
        <w:t>气泡流水线顶层视图</w:t>
      </w:r>
    </w:p>
    <w:p w14:paraId="4A5E46DD" w14:textId="0C52CE98" w:rsidR="007F4372" w:rsidRDefault="00BB01D9" w:rsidP="00BB01D9">
      <w:pPr>
        <w:pStyle w:val="30"/>
        <w:spacing w:before="229" w:after="229"/>
      </w:pPr>
      <w:r>
        <w:rPr>
          <w:rFonts w:hint="eastAsia"/>
        </w:rPr>
        <w:t>气泡插入模块实现</w:t>
      </w:r>
    </w:p>
    <w:p w14:paraId="5230C7A0" w14:textId="726FCD9C" w:rsidR="008B58B0" w:rsidRDefault="00BB01D9" w:rsidP="00BB01D9">
      <w:pPr>
        <w:pStyle w:val="a3"/>
        <w:ind w:firstLine="480"/>
      </w:pPr>
      <w:r>
        <w:rPr>
          <w:rFonts w:hint="eastAsia"/>
        </w:rPr>
        <w:t>气泡插入模块接受各个</w:t>
      </w:r>
      <w:r w:rsidR="008B58B0">
        <w:rPr>
          <w:rFonts w:hint="eastAsia"/>
        </w:rPr>
        <w:t>段的输入，输出控制</w:t>
      </w:r>
      <w:r w:rsidR="008B58B0">
        <w:rPr>
          <w:rFonts w:hint="eastAsia"/>
        </w:rPr>
        <w:t>IF/ID</w:t>
      </w:r>
      <w:r w:rsidR="008B58B0">
        <w:rPr>
          <w:rFonts w:hint="eastAsia"/>
        </w:rPr>
        <w:t>和</w:t>
      </w:r>
      <w:r w:rsidR="008B58B0">
        <w:rPr>
          <w:rFonts w:hint="eastAsia"/>
        </w:rPr>
        <w:t>ID/EX</w:t>
      </w:r>
      <w:r w:rsidR="008B58B0">
        <w:rPr>
          <w:rFonts w:hint="eastAsia"/>
        </w:rPr>
        <w:t>流水接口产生气泡的</w:t>
      </w:r>
      <w:r w:rsidR="008B58B0">
        <w:rPr>
          <w:rFonts w:hint="eastAsia"/>
        </w:rPr>
        <w:t>BubIf</w:t>
      </w:r>
      <w:r w:rsidR="008B58B0">
        <w:rPr>
          <w:rFonts w:hint="eastAsia"/>
        </w:rPr>
        <w:t>和</w:t>
      </w:r>
      <w:r w:rsidR="008B58B0">
        <w:rPr>
          <w:rFonts w:hint="eastAsia"/>
        </w:rPr>
        <w:t>BubId</w:t>
      </w:r>
      <w:r w:rsidR="008B58B0">
        <w:rPr>
          <w:rFonts w:hint="eastAsia"/>
        </w:rPr>
        <w:t>，其结构实现如</w:t>
      </w:r>
      <w:r w:rsidR="0017156C">
        <w:fldChar w:fldCharType="begin"/>
      </w:r>
      <w:r w:rsidR="0017156C">
        <w:instrText xml:space="preserve"> </w:instrText>
      </w:r>
      <w:r w:rsidR="0017156C">
        <w:rPr>
          <w:rFonts w:hint="eastAsia"/>
        </w:rPr>
        <w:instrText>REF _Ref510907282 \h</w:instrText>
      </w:r>
      <w:r w:rsidR="0017156C">
        <w:instrText xml:space="preserve"> </w:instrText>
      </w:r>
      <w:r w:rsidR="0017156C">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13</w:t>
      </w:r>
      <w:r w:rsidR="0017156C">
        <w:fldChar w:fldCharType="end"/>
      </w:r>
      <w:r w:rsidR="008B58B0">
        <w:rPr>
          <w:rFonts w:hint="eastAsia"/>
        </w:rPr>
        <w:t>所示</w:t>
      </w:r>
    </w:p>
    <w:p w14:paraId="5DA063CB" w14:textId="77777777" w:rsidR="008B58B0" w:rsidRDefault="008B58B0" w:rsidP="008B58B0">
      <w:pPr>
        <w:pStyle w:val="a3"/>
        <w:keepNext/>
        <w:ind w:firstLineChars="0" w:firstLine="0"/>
        <w:jc w:val="center"/>
      </w:pPr>
      <w:r>
        <w:rPr>
          <w:noProof/>
        </w:rPr>
        <w:lastRenderedPageBreak/>
        <w:drawing>
          <wp:inline distT="0" distB="0" distL="0" distR="0" wp14:anchorId="1F0453E8" wp14:editId="7E3B7C47">
            <wp:extent cx="3390900" cy="3274418"/>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1966" cy="3285104"/>
                    </a:xfrm>
                    <a:prstGeom prst="rect">
                      <a:avLst/>
                    </a:prstGeom>
                  </pic:spPr>
                </pic:pic>
              </a:graphicData>
            </a:graphic>
          </wp:inline>
        </w:drawing>
      </w:r>
    </w:p>
    <w:p w14:paraId="57E9D913" w14:textId="746B2A2B" w:rsidR="008B58B0" w:rsidRDefault="008B58B0" w:rsidP="008B58B0">
      <w:pPr>
        <w:pStyle w:val="aff1"/>
        <w:spacing w:before="91" w:after="91"/>
      </w:pPr>
      <w:bookmarkStart w:id="58" w:name="_Ref510907282"/>
      <w:bookmarkStart w:id="59" w:name="_Ref510907277"/>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13</w:t>
      </w:r>
      <w:r w:rsidR="00260214">
        <w:fldChar w:fldCharType="end"/>
      </w:r>
      <w:bookmarkEnd w:id="58"/>
      <w:r>
        <w:t xml:space="preserve"> </w:t>
      </w:r>
      <w:r>
        <w:rPr>
          <w:rFonts w:hint="eastAsia"/>
        </w:rPr>
        <w:t>气泡插入模块</w:t>
      </w:r>
      <w:bookmarkEnd w:id="59"/>
    </w:p>
    <w:p w14:paraId="114B21A8" w14:textId="77EB9239" w:rsidR="008B58B0" w:rsidRDefault="008B58B0" w:rsidP="008B58B0">
      <w:r>
        <w:tab/>
      </w:r>
      <w:r>
        <w:rPr>
          <w:rFonts w:hint="eastAsia"/>
        </w:rPr>
        <w:t>各个输入输出的意义见</w:t>
      </w:r>
      <w:r>
        <w:fldChar w:fldCharType="begin"/>
      </w:r>
      <w:r>
        <w:instrText xml:space="preserve"> </w:instrText>
      </w:r>
      <w:r>
        <w:rPr>
          <w:rFonts w:hint="eastAsia"/>
        </w:rPr>
        <w:instrText>REF _Ref510906707 \h</w:instrText>
      </w:r>
      <w:r>
        <w:instrText xml:space="preserve">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4</w:t>
      </w:r>
      <w:r>
        <w:fldChar w:fldCharType="end"/>
      </w:r>
      <w:r>
        <w:rPr>
          <w:rFonts w:hint="eastAsia"/>
        </w:rPr>
        <w:t>。</w:t>
      </w:r>
    </w:p>
    <w:p w14:paraId="075E97C7" w14:textId="47ED6351" w:rsidR="008B58B0" w:rsidRDefault="008B58B0" w:rsidP="008B58B0">
      <w:r>
        <w:tab/>
      </w:r>
      <w:r>
        <w:rPr>
          <w:rFonts w:hint="eastAsia"/>
        </w:rPr>
        <w:t>当</w:t>
      </w:r>
      <w:r>
        <w:rPr>
          <w:rFonts w:hint="eastAsia"/>
        </w:rPr>
        <w:t>stall</w:t>
      </w:r>
      <w:r>
        <w:rPr>
          <w:rFonts w:hint="eastAsia"/>
        </w:rPr>
        <w:t>为</w:t>
      </w:r>
      <w:r>
        <w:rPr>
          <w:rFonts w:hint="eastAsia"/>
        </w:rPr>
        <w:t>1</w:t>
      </w:r>
      <w:r>
        <w:rPr>
          <w:rFonts w:hint="eastAsia"/>
        </w:rPr>
        <w:t>的时候表明有数据冲突</w:t>
      </w:r>
      <w:r w:rsidR="00382427">
        <w:rPr>
          <w:rFonts w:hint="eastAsia"/>
        </w:rPr>
        <w:t>，需要检测</w:t>
      </w:r>
      <w:r w:rsidR="00382427">
        <w:t>MEM</w:t>
      </w:r>
      <w:r w:rsidR="00382427">
        <w:rPr>
          <w:rFonts w:hint="eastAsia"/>
        </w:rPr>
        <w:t>段和</w:t>
      </w:r>
      <w:r w:rsidR="00382427">
        <w:rPr>
          <w:rFonts w:hint="eastAsia"/>
        </w:rPr>
        <w:t>EX</w:t>
      </w:r>
      <w:r w:rsidR="00382427">
        <w:rPr>
          <w:rFonts w:hint="eastAsia"/>
        </w:rPr>
        <w:t>段的写目标寄存器</w:t>
      </w:r>
      <w:r w:rsidR="00382427">
        <w:rPr>
          <w:rFonts w:hint="eastAsia"/>
        </w:rPr>
        <w:t>rW</w:t>
      </w:r>
      <w:r w:rsidR="00382427">
        <w:rPr>
          <w:rFonts w:hint="eastAsia"/>
        </w:rPr>
        <w:t>和</w:t>
      </w:r>
      <w:r w:rsidR="00382427">
        <w:rPr>
          <w:rFonts w:hint="eastAsia"/>
        </w:rPr>
        <w:t>ID</w:t>
      </w:r>
      <w:r w:rsidR="00382427">
        <w:rPr>
          <w:rFonts w:hint="eastAsia"/>
        </w:rPr>
        <w:t>段的读寄存器</w:t>
      </w:r>
      <w:r w:rsidR="00382427">
        <w:rPr>
          <w:rFonts w:hint="eastAsia"/>
        </w:rPr>
        <w:t>rA</w:t>
      </w:r>
      <w:r w:rsidR="00382427">
        <w:rPr>
          <w:rFonts w:hint="eastAsia"/>
        </w:rPr>
        <w:t>、</w:t>
      </w:r>
      <w:r w:rsidR="00382427">
        <w:rPr>
          <w:rFonts w:hint="eastAsia"/>
        </w:rPr>
        <w:t>rB</w:t>
      </w:r>
      <w:r w:rsidR="00382427">
        <w:rPr>
          <w:rFonts w:hint="eastAsia"/>
        </w:rPr>
        <w:t>之间是否存在冲突。因而需要检测四组冲突存在。同时，当</w:t>
      </w:r>
      <w:r w:rsidR="00382427">
        <w:t>MEM</w:t>
      </w:r>
      <w:r w:rsidR="00382427">
        <w:rPr>
          <w:rFonts w:hint="eastAsia"/>
        </w:rPr>
        <w:t>段和</w:t>
      </w:r>
      <w:r w:rsidR="00382427">
        <w:rPr>
          <w:rFonts w:hint="eastAsia"/>
        </w:rPr>
        <w:t>EX</w:t>
      </w:r>
      <w:r w:rsidR="00382427">
        <w:rPr>
          <w:rFonts w:hint="eastAsia"/>
        </w:rPr>
        <w:t>段指令不发生写寄存器操作时不会产生冲突，检测与</w:t>
      </w:r>
      <w:r w:rsidR="00382427">
        <w:rPr>
          <w:rFonts w:hint="eastAsia"/>
        </w:rPr>
        <w:t>rB</w:t>
      </w:r>
      <w:r w:rsidR="00382427">
        <w:rPr>
          <w:rFonts w:hint="eastAsia"/>
        </w:rPr>
        <w:t>冲突，当</w:t>
      </w:r>
      <w:r w:rsidR="00382427">
        <w:rPr>
          <w:rFonts w:hint="eastAsia"/>
        </w:rPr>
        <w:t>ID</w:t>
      </w:r>
      <w:r w:rsidR="00382427">
        <w:rPr>
          <w:rFonts w:hint="eastAsia"/>
        </w:rPr>
        <w:t>段指令不存在读第二个寄存器</w:t>
      </w:r>
      <w:r w:rsidR="00382427">
        <w:rPr>
          <w:rFonts w:hint="eastAsia"/>
        </w:rPr>
        <w:t>rB</w:t>
      </w:r>
      <w:r w:rsidR="00382427">
        <w:rPr>
          <w:rFonts w:hint="eastAsia"/>
        </w:rPr>
        <w:t>时不会产生冲突。由于零号寄存器不会产生冲突，所有对零号寄存器的读写冲突均忽略。</w:t>
      </w:r>
    </w:p>
    <w:p w14:paraId="7907F1CA" w14:textId="0AD5369F" w:rsidR="00382427" w:rsidRDefault="00382427" w:rsidP="008B58B0">
      <w:r>
        <w:tab/>
      </w:r>
      <w:r>
        <w:rPr>
          <w:rFonts w:hint="eastAsia"/>
        </w:rPr>
        <w:t>当发生控制冲突的时候，</w:t>
      </w:r>
      <w:r>
        <w:t>B</w:t>
      </w:r>
      <w:r>
        <w:rPr>
          <w:rFonts w:hint="eastAsia"/>
        </w:rPr>
        <w:t>u</w:t>
      </w:r>
      <w:r>
        <w:t>bId</w:t>
      </w:r>
      <w:r>
        <w:rPr>
          <w:rFonts w:hint="eastAsia"/>
        </w:rPr>
        <w:t>和</w:t>
      </w:r>
      <w:r>
        <w:rPr>
          <w:rFonts w:hint="eastAsia"/>
        </w:rPr>
        <w:t>Bub</w:t>
      </w:r>
      <w:r>
        <w:t>If</w:t>
      </w:r>
      <w:r>
        <w:rPr>
          <w:rFonts w:hint="eastAsia"/>
        </w:rPr>
        <w:t>均为</w:t>
      </w:r>
      <w:r>
        <w:rPr>
          <w:rFonts w:hint="eastAsia"/>
        </w:rPr>
        <w:t>1</w:t>
      </w:r>
      <w:r>
        <w:rPr>
          <w:rFonts w:hint="eastAsia"/>
        </w:rPr>
        <w:t>，</w:t>
      </w:r>
      <w:r>
        <w:rPr>
          <w:rFonts w:hint="eastAsia"/>
        </w:rPr>
        <w:t>F/ID</w:t>
      </w:r>
      <w:r>
        <w:rPr>
          <w:rFonts w:hint="eastAsia"/>
        </w:rPr>
        <w:t>和</w:t>
      </w:r>
      <w:r>
        <w:rPr>
          <w:rFonts w:hint="eastAsia"/>
        </w:rPr>
        <w:t>ID/EX</w:t>
      </w:r>
      <w:r>
        <w:rPr>
          <w:rFonts w:hint="eastAsia"/>
        </w:rPr>
        <w:t>流水中保存的指令将被清零。</w:t>
      </w:r>
    </w:p>
    <w:p w14:paraId="6996D506" w14:textId="78F88964" w:rsidR="00382427" w:rsidRDefault="00382427" w:rsidP="008B58B0">
      <w:r>
        <w:tab/>
      </w:r>
      <w:r>
        <w:rPr>
          <w:rFonts w:hint="eastAsia"/>
        </w:rPr>
        <w:t>气泡产生模块在流水线中的结构如</w:t>
      </w:r>
      <w:r w:rsidR="0017156C">
        <w:fldChar w:fldCharType="begin"/>
      </w:r>
      <w:r w:rsidR="0017156C">
        <w:instrText xml:space="preserve"> </w:instrText>
      </w:r>
      <w:r w:rsidR="0017156C">
        <w:rPr>
          <w:rFonts w:hint="eastAsia"/>
        </w:rPr>
        <w:instrText>REF _Ref510907942 \h</w:instrText>
      </w:r>
      <w:r w:rsidR="0017156C">
        <w:instrText xml:space="preserve"> </w:instrText>
      </w:r>
      <w:r w:rsidR="0017156C">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14</w:t>
      </w:r>
      <w:r w:rsidR="0017156C">
        <w:fldChar w:fldCharType="end"/>
      </w:r>
      <w:r>
        <w:rPr>
          <w:rFonts w:hint="eastAsia"/>
        </w:rPr>
        <w:t>所示。</w:t>
      </w:r>
    </w:p>
    <w:p w14:paraId="36AAF879" w14:textId="77777777" w:rsidR="00382427" w:rsidRDefault="00382427" w:rsidP="00382427">
      <w:pPr>
        <w:keepNext/>
        <w:jc w:val="center"/>
      </w:pPr>
      <w:r>
        <w:rPr>
          <w:noProof/>
        </w:rPr>
        <w:drawing>
          <wp:inline distT="0" distB="0" distL="0" distR="0" wp14:anchorId="77932185" wp14:editId="6279E35A">
            <wp:extent cx="3629025" cy="13620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1362075"/>
                    </a:xfrm>
                    <a:prstGeom prst="rect">
                      <a:avLst/>
                    </a:prstGeom>
                  </pic:spPr>
                </pic:pic>
              </a:graphicData>
            </a:graphic>
          </wp:inline>
        </w:drawing>
      </w:r>
    </w:p>
    <w:p w14:paraId="3136CDE3" w14:textId="6E1A87BE" w:rsidR="00382427" w:rsidRPr="008B58B0" w:rsidRDefault="00382427" w:rsidP="00382427">
      <w:pPr>
        <w:pStyle w:val="aff1"/>
        <w:spacing w:before="91" w:after="91"/>
      </w:pPr>
      <w:bookmarkStart w:id="60" w:name="_Ref510907942"/>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14</w:t>
      </w:r>
      <w:r w:rsidR="00260214">
        <w:fldChar w:fldCharType="end"/>
      </w:r>
      <w:bookmarkEnd w:id="60"/>
      <w:r>
        <w:t xml:space="preserve"> </w:t>
      </w:r>
      <w:r>
        <w:rPr>
          <w:rFonts w:hint="eastAsia"/>
        </w:rPr>
        <w:t>气泡插入部分顶层结构</w:t>
      </w:r>
    </w:p>
    <w:p w14:paraId="16D378DE" w14:textId="7D43BF60" w:rsidR="00BB01D9" w:rsidRDefault="00BB01D9" w:rsidP="00BB01D9">
      <w:pPr>
        <w:pStyle w:val="30"/>
        <w:spacing w:before="229" w:after="229"/>
      </w:pPr>
      <w:r>
        <w:rPr>
          <w:rFonts w:hint="eastAsia"/>
        </w:rPr>
        <w:lastRenderedPageBreak/>
        <w:t>地址转移模块设计</w:t>
      </w:r>
    </w:p>
    <w:p w14:paraId="2B11CCD3" w14:textId="6633A8A9" w:rsidR="00382427" w:rsidRPr="00382427" w:rsidRDefault="00D66E6F" w:rsidP="00382427">
      <w:pPr>
        <w:pStyle w:val="a3"/>
        <w:ind w:firstLine="480"/>
      </w:pPr>
      <w:r>
        <w:rPr>
          <w:rFonts w:hint="eastAsia"/>
        </w:rPr>
        <w:t>完成理想流水线当中简化的地址转移模块，当跳转失败的时候就使用原</w:t>
      </w:r>
      <w:r>
        <w:rPr>
          <w:rFonts w:hint="eastAsia"/>
        </w:rPr>
        <w:t>pc+4</w:t>
      </w:r>
      <w:r>
        <w:rPr>
          <w:rFonts w:hint="eastAsia"/>
        </w:rPr>
        <w:t>的值作为下一条指令地址，否则用</w:t>
      </w:r>
      <w:r>
        <w:rPr>
          <w:rFonts w:hint="eastAsia"/>
        </w:rPr>
        <w:t>npc</w:t>
      </w:r>
      <w:r>
        <w:rPr>
          <w:rFonts w:hint="eastAsia"/>
        </w:rPr>
        <w:t>判断出来的</w:t>
      </w:r>
      <w:r>
        <w:rPr>
          <w:rFonts w:hint="eastAsia"/>
        </w:rPr>
        <w:t>next_pc</w:t>
      </w:r>
      <w:r>
        <w:rPr>
          <w:rFonts w:hint="eastAsia"/>
        </w:rPr>
        <w:t>作为下一条指令的地址。如</w:t>
      </w:r>
      <w:r w:rsidR="00D2038A">
        <w:fldChar w:fldCharType="begin"/>
      </w:r>
      <w:r w:rsidR="00D2038A">
        <w:instrText xml:space="preserve"> </w:instrText>
      </w:r>
      <w:r w:rsidR="00D2038A">
        <w:rPr>
          <w:rFonts w:hint="eastAsia"/>
        </w:rPr>
        <w:instrText>REF _Ref510908528 \h</w:instrText>
      </w:r>
      <w:r w:rsidR="00D2038A">
        <w:instrText xml:space="preserve"> </w:instrText>
      </w:r>
      <w:r w:rsidR="00D2038A">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15</w:t>
      </w:r>
      <w:r w:rsidR="00D2038A">
        <w:fldChar w:fldCharType="end"/>
      </w:r>
      <w:r>
        <w:rPr>
          <w:rFonts w:hint="eastAsia"/>
        </w:rPr>
        <w:t>所示。</w:t>
      </w:r>
    </w:p>
    <w:p w14:paraId="57650350" w14:textId="77777777" w:rsidR="00382427" w:rsidRDefault="00382427" w:rsidP="00382427">
      <w:pPr>
        <w:pStyle w:val="a3"/>
        <w:keepNext/>
        <w:ind w:firstLineChars="0" w:firstLine="0"/>
        <w:jc w:val="center"/>
      </w:pPr>
      <w:r>
        <w:rPr>
          <w:noProof/>
        </w:rPr>
        <w:drawing>
          <wp:inline distT="0" distB="0" distL="0" distR="0" wp14:anchorId="78C5C07D" wp14:editId="55766E93">
            <wp:extent cx="4724400" cy="22002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2200275"/>
                    </a:xfrm>
                    <a:prstGeom prst="rect">
                      <a:avLst/>
                    </a:prstGeom>
                  </pic:spPr>
                </pic:pic>
              </a:graphicData>
            </a:graphic>
          </wp:inline>
        </w:drawing>
      </w:r>
    </w:p>
    <w:p w14:paraId="4ED203F7" w14:textId="6FB11A02" w:rsidR="00D66E6F" w:rsidRPr="00D66E6F" w:rsidRDefault="00382427" w:rsidP="00D66E6F">
      <w:pPr>
        <w:pStyle w:val="aff1"/>
        <w:spacing w:before="91" w:after="91"/>
      </w:pPr>
      <w:bookmarkStart w:id="61" w:name="_Ref510908528"/>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15</w:t>
      </w:r>
      <w:r w:rsidR="00260214">
        <w:fldChar w:fldCharType="end"/>
      </w:r>
      <w:bookmarkEnd w:id="61"/>
      <w:r>
        <w:t xml:space="preserve"> </w:t>
      </w:r>
      <w:r>
        <w:rPr>
          <w:rFonts w:hint="eastAsia"/>
        </w:rPr>
        <w:t>地址转移模块结构</w:t>
      </w:r>
    </w:p>
    <w:p w14:paraId="26C15C0E" w14:textId="04A14F6E" w:rsidR="006A4689" w:rsidRDefault="006A4689" w:rsidP="006A4689">
      <w:pPr>
        <w:pStyle w:val="2"/>
        <w:tabs>
          <w:tab w:val="clear" w:pos="720"/>
          <w:tab w:val="left" w:pos="567"/>
        </w:tabs>
        <w:ind w:left="818" w:right="240" w:hanging="818"/>
      </w:pPr>
      <w:bookmarkStart w:id="62" w:name="_Toc510992531"/>
      <w:r>
        <w:rPr>
          <w:rFonts w:hint="eastAsia"/>
        </w:rPr>
        <w:t>数据转发流水线实现</w:t>
      </w:r>
      <w:bookmarkEnd w:id="62"/>
    </w:p>
    <w:p w14:paraId="3B70DDDE" w14:textId="34D8E27B" w:rsidR="00AA207C" w:rsidRPr="00AA207C" w:rsidRDefault="00AA207C" w:rsidP="00AA207C">
      <w:pPr>
        <w:pStyle w:val="a3"/>
        <w:ind w:firstLine="480"/>
      </w:pPr>
      <w:r>
        <w:rPr>
          <w:rFonts w:hint="eastAsia"/>
        </w:rPr>
        <w:t>数据转发流水线</w:t>
      </w:r>
      <w:r w:rsidR="004D7919">
        <w:rPr>
          <w:rFonts w:hint="eastAsia"/>
        </w:rPr>
        <w:t>总体</w:t>
      </w:r>
      <w:r>
        <w:rPr>
          <w:rFonts w:hint="eastAsia"/>
        </w:rPr>
        <w:t>实现</w:t>
      </w:r>
      <w:r w:rsidR="004D7919">
        <w:rPr>
          <w:rFonts w:hint="eastAsia"/>
        </w:rPr>
        <w:t>如</w:t>
      </w:r>
      <w:r w:rsidR="004D7919">
        <w:fldChar w:fldCharType="begin"/>
      </w:r>
      <w:r w:rsidR="004D7919">
        <w:instrText xml:space="preserve"> </w:instrText>
      </w:r>
      <w:r w:rsidR="004D7919">
        <w:rPr>
          <w:rFonts w:hint="eastAsia"/>
        </w:rPr>
        <w:instrText>REF _Ref510966339 \h</w:instrText>
      </w:r>
      <w:r w:rsidR="004D7919">
        <w:instrText xml:space="preserve"> </w:instrText>
      </w:r>
      <w:r w:rsidR="004D791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16</w:t>
      </w:r>
      <w:r w:rsidR="004D7919">
        <w:fldChar w:fldCharType="end"/>
      </w:r>
      <w:r w:rsidR="004D7919">
        <w:rPr>
          <w:rFonts w:hint="eastAsia"/>
        </w:rPr>
        <w:t>所示</w:t>
      </w:r>
    </w:p>
    <w:p w14:paraId="6C118403" w14:textId="77777777" w:rsidR="00AA207C" w:rsidRDefault="00AA207C" w:rsidP="00AA207C">
      <w:pPr>
        <w:pStyle w:val="a3"/>
        <w:keepNext/>
        <w:ind w:firstLineChars="0" w:firstLine="0"/>
        <w:jc w:val="center"/>
      </w:pPr>
      <w:r>
        <w:rPr>
          <w:noProof/>
        </w:rPr>
        <w:drawing>
          <wp:inline distT="0" distB="0" distL="0" distR="0" wp14:anchorId="11FB8376" wp14:editId="201AB2F3">
            <wp:extent cx="5598795" cy="247967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795" cy="2479675"/>
                    </a:xfrm>
                    <a:prstGeom prst="rect">
                      <a:avLst/>
                    </a:prstGeom>
                  </pic:spPr>
                </pic:pic>
              </a:graphicData>
            </a:graphic>
          </wp:inline>
        </w:drawing>
      </w:r>
    </w:p>
    <w:p w14:paraId="24471E1D" w14:textId="6F6DA5FE" w:rsidR="00AA207C" w:rsidRPr="00AA207C" w:rsidRDefault="00AA207C" w:rsidP="00AA207C">
      <w:pPr>
        <w:pStyle w:val="aff1"/>
        <w:spacing w:before="91" w:after="91"/>
      </w:pPr>
      <w:bookmarkStart w:id="63" w:name="_Ref510966339"/>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16</w:t>
      </w:r>
      <w:r w:rsidR="00260214">
        <w:fldChar w:fldCharType="end"/>
      </w:r>
      <w:bookmarkEnd w:id="63"/>
      <w:r>
        <w:t xml:space="preserve"> </w:t>
      </w:r>
      <w:r>
        <w:rPr>
          <w:rFonts w:hint="eastAsia"/>
        </w:rPr>
        <w:t>数据转发流水线顶层视图</w:t>
      </w:r>
    </w:p>
    <w:p w14:paraId="407455F2" w14:textId="6182204E" w:rsidR="00143A29" w:rsidRDefault="00D2491D" w:rsidP="00D2491D">
      <w:pPr>
        <w:pStyle w:val="30"/>
        <w:spacing w:before="229" w:after="229"/>
      </w:pPr>
      <w:r>
        <w:rPr>
          <w:rFonts w:hint="eastAsia"/>
        </w:rPr>
        <w:t>EX</w:t>
      </w:r>
      <w:r>
        <w:rPr>
          <w:rFonts w:hint="eastAsia"/>
        </w:rPr>
        <w:t>段重定向的重新设计</w:t>
      </w:r>
    </w:p>
    <w:p w14:paraId="43EEAE08" w14:textId="687EE5C3" w:rsidR="00D2491D" w:rsidRDefault="00D2491D" w:rsidP="00D2491D">
      <w:pPr>
        <w:pStyle w:val="a3"/>
        <w:ind w:firstLine="480"/>
      </w:pPr>
      <w:r>
        <w:rPr>
          <w:rFonts w:hint="eastAsia"/>
        </w:rPr>
        <w:t>E</w:t>
      </w:r>
      <w:r>
        <w:t>X</w:t>
      </w:r>
      <w:r>
        <w:rPr>
          <w:rFonts w:hint="eastAsia"/>
        </w:rPr>
        <w:t>段断开原来</w:t>
      </w:r>
      <w:r>
        <w:rPr>
          <w:rFonts w:hint="eastAsia"/>
        </w:rPr>
        <w:t>ALU</w:t>
      </w:r>
      <w:r>
        <w:rPr>
          <w:rFonts w:hint="eastAsia"/>
        </w:rPr>
        <w:t>、</w:t>
      </w:r>
      <w:r>
        <w:rPr>
          <w:rFonts w:hint="eastAsia"/>
        </w:rPr>
        <w:t>NPC</w:t>
      </w:r>
      <w:r>
        <w:rPr>
          <w:rFonts w:hint="eastAsia"/>
        </w:rPr>
        <w:t>、</w:t>
      </w:r>
      <w:r>
        <w:rPr>
          <w:rFonts w:hint="eastAsia"/>
        </w:rPr>
        <w:t>EX/MEM</w:t>
      </w:r>
      <w:r>
        <w:rPr>
          <w:rFonts w:hint="eastAsia"/>
        </w:rPr>
        <w:t>流水部件和</w:t>
      </w:r>
      <w:r>
        <w:t xml:space="preserve">ID/EX </w:t>
      </w:r>
      <w:r>
        <w:rPr>
          <w:rFonts w:hint="eastAsia"/>
        </w:rPr>
        <w:t>的</w:t>
      </w:r>
      <w:r>
        <w:t>RA,RB</w:t>
      </w:r>
      <w:r>
        <w:rPr>
          <w:rFonts w:hint="eastAsia"/>
        </w:rPr>
        <w:t>接口，在这之间插入重定向模块，连接重定向后的</w:t>
      </w:r>
      <w:r>
        <w:rPr>
          <w:rFonts w:hint="eastAsia"/>
        </w:rPr>
        <w:t>RA</w:t>
      </w:r>
      <w:r>
        <w:rPr>
          <w:rFonts w:hint="eastAsia"/>
        </w:rPr>
        <w:t>、</w:t>
      </w:r>
      <w:r>
        <w:rPr>
          <w:rFonts w:hint="eastAsia"/>
        </w:rPr>
        <w:t>RB</w:t>
      </w:r>
      <w:r>
        <w:rPr>
          <w:rFonts w:hint="eastAsia"/>
        </w:rPr>
        <w:t>。</w:t>
      </w:r>
    </w:p>
    <w:p w14:paraId="06D2C6B3" w14:textId="77777777" w:rsidR="00D2491D" w:rsidRDefault="00D2491D" w:rsidP="00D2491D">
      <w:pPr>
        <w:pStyle w:val="a3"/>
        <w:keepNext/>
        <w:ind w:firstLineChars="0" w:firstLine="0"/>
        <w:jc w:val="center"/>
      </w:pPr>
      <w:r>
        <w:rPr>
          <w:noProof/>
        </w:rPr>
        <w:lastRenderedPageBreak/>
        <w:drawing>
          <wp:inline distT="0" distB="0" distL="0" distR="0" wp14:anchorId="05D6A388" wp14:editId="41CE8804">
            <wp:extent cx="1514476" cy="22883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9247" cy="2295601"/>
                    </a:xfrm>
                    <a:prstGeom prst="rect">
                      <a:avLst/>
                    </a:prstGeom>
                  </pic:spPr>
                </pic:pic>
              </a:graphicData>
            </a:graphic>
          </wp:inline>
        </w:drawing>
      </w:r>
    </w:p>
    <w:p w14:paraId="6741676B" w14:textId="388F0E19" w:rsidR="00D2491D" w:rsidRDefault="00D2491D" w:rsidP="00D2491D">
      <w:pPr>
        <w:pStyle w:val="aff1"/>
        <w:spacing w:before="91" w:after="91"/>
      </w:pPr>
      <w:bookmarkStart w:id="64" w:name="_Ref510961093"/>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17</w:t>
      </w:r>
      <w:r w:rsidR="00260214">
        <w:fldChar w:fldCharType="end"/>
      </w:r>
      <w:bookmarkEnd w:id="64"/>
      <w:r>
        <w:t xml:space="preserve"> </w:t>
      </w:r>
      <w:r>
        <w:rPr>
          <w:rFonts w:hint="eastAsia"/>
        </w:rPr>
        <w:t>重定向EX段</w:t>
      </w:r>
    </w:p>
    <w:p w14:paraId="5507A474" w14:textId="7C9B462A" w:rsidR="00D2491D" w:rsidRDefault="00D2491D" w:rsidP="00D2491D">
      <w:r>
        <w:tab/>
      </w:r>
      <w:r>
        <w:rPr>
          <w:rFonts w:hint="eastAsia"/>
        </w:rPr>
        <w:t>如</w:t>
      </w:r>
      <w:r w:rsidR="004D7919">
        <w:fldChar w:fldCharType="begin"/>
      </w:r>
      <w:r w:rsidR="004D7919">
        <w:instrText xml:space="preserve"> </w:instrText>
      </w:r>
      <w:r w:rsidR="004D7919">
        <w:rPr>
          <w:rFonts w:hint="eastAsia"/>
        </w:rPr>
        <w:instrText>REF _Ref510961093 \h</w:instrText>
      </w:r>
      <w:r w:rsidR="004D7919">
        <w:instrText xml:space="preserve"> </w:instrText>
      </w:r>
      <w:r w:rsidR="004D791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17</w:t>
      </w:r>
      <w:r w:rsidR="004D7919">
        <w:fldChar w:fldCharType="end"/>
      </w:r>
      <w:r w:rsidR="00B04359">
        <w:t>,X</w:t>
      </w:r>
      <w:r w:rsidR="00B04359">
        <w:rPr>
          <w:rFonts w:hint="eastAsia"/>
        </w:rPr>
        <w:t>和</w:t>
      </w:r>
      <w:r w:rsidR="00B04359">
        <w:rPr>
          <w:rFonts w:hint="eastAsia"/>
        </w:rPr>
        <w:t>Y</w:t>
      </w:r>
      <w:r w:rsidR="00B04359">
        <w:rPr>
          <w:rFonts w:hint="eastAsia"/>
        </w:rPr>
        <w:t>分别对应于重定向后的</w:t>
      </w:r>
      <w:r w:rsidR="00B04359">
        <w:rPr>
          <w:rFonts w:hint="eastAsia"/>
        </w:rPr>
        <w:t>RA</w:t>
      </w:r>
      <w:r w:rsidR="00B04359">
        <w:rPr>
          <w:rFonts w:hint="eastAsia"/>
        </w:rPr>
        <w:t>和</w:t>
      </w:r>
      <w:r w:rsidR="00B04359">
        <w:rPr>
          <w:rFonts w:hint="eastAsia"/>
        </w:rPr>
        <w:t>RB</w:t>
      </w:r>
      <w:r w:rsidR="00B04359">
        <w:rPr>
          <w:rFonts w:hint="eastAsia"/>
        </w:rPr>
        <w:t>。</w:t>
      </w:r>
    </w:p>
    <w:p w14:paraId="45190D27" w14:textId="7EE1F871" w:rsidR="00B04359" w:rsidRDefault="00B04359" w:rsidP="00B04359">
      <w:pPr>
        <w:pStyle w:val="30"/>
        <w:spacing w:before="229" w:after="229"/>
      </w:pPr>
      <w:r>
        <w:rPr>
          <w:rFonts w:hint="eastAsia"/>
        </w:rPr>
        <w:t>气泡模块的重新设计。</w:t>
      </w:r>
    </w:p>
    <w:p w14:paraId="78635DD5" w14:textId="77777777" w:rsidR="00B04359" w:rsidRDefault="00B04359" w:rsidP="00B04359">
      <w:pPr>
        <w:pStyle w:val="a3"/>
        <w:keepNext/>
        <w:ind w:firstLineChars="0" w:firstLine="0"/>
        <w:jc w:val="center"/>
      </w:pPr>
      <w:r>
        <w:rPr>
          <w:noProof/>
        </w:rPr>
        <w:drawing>
          <wp:inline distT="0" distB="0" distL="0" distR="0" wp14:anchorId="5A40E063" wp14:editId="0CCEE3E8">
            <wp:extent cx="2924176" cy="1917492"/>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093" cy="1923339"/>
                    </a:xfrm>
                    <a:prstGeom prst="rect">
                      <a:avLst/>
                    </a:prstGeom>
                  </pic:spPr>
                </pic:pic>
              </a:graphicData>
            </a:graphic>
          </wp:inline>
        </w:drawing>
      </w:r>
    </w:p>
    <w:p w14:paraId="3E0501EF" w14:textId="7690A11D" w:rsidR="00B04359" w:rsidRDefault="00B04359" w:rsidP="00B04359">
      <w:pPr>
        <w:pStyle w:val="aff1"/>
        <w:spacing w:before="91" w:after="91"/>
      </w:pPr>
      <w:bookmarkStart w:id="65" w:name="_Ref510961533"/>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18</w:t>
      </w:r>
      <w:r w:rsidR="00260214">
        <w:fldChar w:fldCharType="end"/>
      </w:r>
      <w:bookmarkEnd w:id="65"/>
      <w:r>
        <w:t xml:space="preserve"> </w:t>
      </w:r>
      <w:r>
        <w:rPr>
          <w:rFonts w:hint="eastAsia"/>
        </w:rPr>
        <w:t>重定向流水线loa</w:t>
      </w:r>
      <w:r>
        <w:t>d-use</w:t>
      </w:r>
      <w:r>
        <w:rPr>
          <w:rFonts w:hint="eastAsia"/>
        </w:rPr>
        <w:t>气泡</w:t>
      </w:r>
    </w:p>
    <w:p w14:paraId="50C60C17" w14:textId="754E24E3" w:rsidR="00B04359" w:rsidRDefault="00B04359" w:rsidP="00B04359">
      <w:r>
        <w:tab/>
      </w:r>
      <w:r>
        <w:rPr>
          <w:rFonts w:hint="eastAsia"/>
        </w:rPr>
        <w:t>如</w:t>
      </w:r>
      <w:r w:rsidR="004D7919">
        <w:fldChar w:fldCharType="begin"/>
      </w:r>
      <w:r w:rsidR="004D7919">
        <w:instrText xml:space="preserve"> </w:instrText>
      </w:r>
      <w:r w:rsidR="004D7919">
        <w:rPr>
          <w:rFonts w:hint="eastAsia"/>
        </w:rPr>
        <w:instrText>REF _Ref510961533 \h</w:instrText>
      </w:r>
      <w:r w:rsidR="004D7919">
        <w:instrText xml:space="preserve"> </w:instrText>
      </w:r>
      <w:r w:rsidR="004D791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18</w:t>
      </w:r>
      <w:r w:rsidR="004D7919">
        <w:fldChar w:fldCharType="end"/>
      </w:r>
      <w:r>
        <w:rPr>
          <w:rFonts w:hint="eastAsia"/>
        </w:rPr>
        <w:t>所示为重定向流水线中的气泡模块，其通过检测</w:t>
      </w:r>
      <w:r>
        <w:rPr>
          <w:rFonts w:hint="eastAsia"/>
        </w:rPr>
        <w:t>memREX</w:t>
      </w:r>
      <w:r w:rsidR="00BA744F">
        <w:rPr>
          <w:rFonts w:hint="eastAsia"/>
        </w:rPr>
        <w:t>和是否存在</w:t>
      </w:r>
      <w:r w:rsidR="00BA744F">
        <w:rPr>
          <w:rFonts w:hint="eastAsia"/>
        </w:rPr>
        <w:t>ID</w:t>
      </w:r>
      <w:r w:rsidR="00BA744F">
        <w:rPr>
          <w:rFonts w:hint="eastAsia"/>
        </w:rPr>
        <w:t>和</w:t>
      </w:r>
      <w:r w:rsidR="00BA744F">
        <w:rPr>
          <w:rFonts w:hint="eastAsia"/>
        </w:rPr>
        <w:t>EX</w:t>
      </w:r>
      <w:r w:rsidR="00BA744F">
        <w:rPr>
          <w:rFonts w:hint="eastAsia"/>
        </w:rPr>
        <w:t>段的数据相关来检测是否有</w:t>
      </w:r>
      <w:r w:rsidR="00BA744F">
        <w:rPr>
          <w:rFonts w:hint="eastAsia"/>
        </w:rPr>
        <w:t>loaduse</w:t>
      </w:r>
      <w:r w:rsidR="00BA744F">
        <w:rPr>
          <w:rFonts w:hint="eastAsia"/>
        </w:rPr>
        <w:t>，若存在</w:t>
      </w:r>
      <w:r w:rsidR="00BA744F">
        <w:rPr>
          <w:rFonts w:hint="eastAsia"/>
        </w:rPr>
        <w:t>loaduse</w:t>
      </w:r>
      <w:r w:rsidR="00BA744F">
        <w:rPr>
          <w:rFonts w:hint="eastAsia"/>
        </w:rPr>
        <w:t>，则插入一个气泡。</w:t>
      </w:r>
    </w:p>
    <w:p w14:paraId="7C1CD11C" w14:textId="7C214D63" w:rsidR="00BA744F" w:rsidRDefault="00BA744F" w:rsidP="00BA744F">
      <w:pPr>
        <w:pStyle w:val="30"/>
        <w:spacing w:before="229" w:after="229"/>
      </w:pPr>
      <w:r>
        <w:rPr>
          <w:rFonts w:hint="eastAsia"/>
        </w:rPr>
        <w:t>重定向模块</w:t>
      </w:r>
    </w:p>
    <w:p w14:paraId="24A2CD39" w14:textId="1EE2AB14" w:rsidR="00BA744F" w:rsidRPr="00BA744F" w:rsidRDefault="00BA744F" w:rsidP="00BA744F">
      <w:pPr>
        <w:pStyle w:val="a3"/>
        <w:ind w:firstLine="480"/>
      </w:pPr>
      <w:r>
        <w:rPr>
          <w:rFonts w:hint="eastAsia"/>
        </w:rPr>
        <w:t>其顶层结构如</w:t>
      </w:r>
      <w:r w:rsidR="004D7919">
        <w:fldChar w:fldCharType="begin"/>
      </w:r>
      <w:r w:rsidR="004D7919">
        <w:instrText xml:space="preserve"> </w:instrText>
      </w:r>
      <w:r w:rsidR="004D7919">
        <w:rPr>
          <w:rFonts w:hint="eastAsia"/>
        </w:rPr>
        <w:instrText>REF _Ref510961927 \h</w:instrText>
      </w:r>
      <w:r w:rsidR="004D7919">
        <w:instrText xml:space="preserve"> </w:instrText>
      </w:r>
      <w:r w:rsidR="004D791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19</w:t>
      </w:r>
      <w:r w:rsidR="004D7919">
        <w:fldChar w:fldCharType="end"/>
      </w:r>
      <w:r>
        <w:rPr>
          <w:rFonts w:hint="eastAsia"/>
        </w:rPr>
        <w:t>所示，相关接口定义如</w:t>
      </w:r>
      <w:r>
        <w:fldChar w:fldCharType="begin"/>
      </w:r>
      <w:r>
        <w:instrText xml:space="preserve"> </w:instrText>
      </w:r>
      <w:r>
        <w:rPr>
          <w:rFonts w:hint="eastAsia"/>
        </w:rPr>
        <w:instrText>REF _Ref510960469 \h</w:instrText>
      </w:r>
      <w:r>
        <w:instrText xml:space="preserve"> </w:instrText>
      </w:r>
      <w:r>
        <w:fldChar w:fldCharType="separate"/>
      </w:r>
      <w:r w:rsidR="001D7256">
        <w:rPr>
          <w:rFonts w:hint="eastAsia"/>
        </w:rPr>
        <w:t>表</w:t>
      </w:r>
      <w:r w:rsidR="001D7256">
        <w:rPr>
          <w:rFonts w:hint="eastAsia"/>
        </w:rPr>
        <w:t xml:space="preserve"> </w:t>
      </w:r>
      <w:r w:rsidR="001D7256">
        <w:rPr>
          <w:noProof/>
        </w:rPr>
        <w:t>2</w:t>
      </w:r>
      <w:r w:rsidR="001D7256">
        <w:t>.</w:t>
      </w:r>
      <w:r w:rsidR="001D7256">
        <w:rPr>
          <w:noProof/>
        </w:rPr>
        <w:t>5</w:t>
      </w:r>
      <w:r>
        <w:fldChar w:fldCharType="end"/>
      </w:r>
      <w:r>
        <w:rPr>
          <w:rFonts w:hint="eastAsia"/>
        </w:rPr>
        <w:t>所示。</w:t>
      </w:r>
    </w:p>
    <w:p w14:paraId="16DD0EB1" w14:textId="77777777" w:rsidR="00BA744F" w:rsidRDefault="00BA744F" w:rsidP="00BA744F">
      <w:pPr>
        <w:pStyle w:val="a3"/>
        <w:keepNext/>
        <w:ind w:firstLineChars="0" w:firstLine="0"/>
        <w:jc w:val="center"/>
      </w:pPr>
      <w:r>
        <w:rPr>
          <w:noProof/>
        </w:rPr>
        <w:drawing>
          <wp:inline distT="0" distB="0" distL="0" distR="0" wp14:anchorId="56EE29DD" wp14:editId="154BFEC2">
            <wp:extent cx="2286000" cy="111967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6245" cy="1124692"/>
                    </a:xfrm>
                    <a:prstGeom prst="rect">
                      <a:avLst/>
                    </a:prstGeom>
                  </pic:spPr>
                </pic:pic>
              </a:graphicData>
            </a:graphic>
          </wp:inline>
        </w:drawing>
      </w:r>
    </w:p>
    <w:p w14:paraId="1EC6B5A8" w14:textId="5CC4C4DD" w:rsidR="00BA744F" w:rsidRDefault="00BA744F" w:rsidP="00BA744F">
      <w:pPr>
        <w:pStyle w:val="aff1"/>
        <w:spacing w:before="91" w:after="91"/>
      </w:pPr>
      <w:bookmarkStart w:id="66" w:name="_Ref510961927"/>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19</w:t>
      </w:r>
      <w:r w:rsidR="00260214">
        <w:fldChar w:fldCharType="end"/>
      </w:r>
      <w:bookmarkEnd w:id="66"/>
      <w:r>
        <w:t xml:space="preserve"> </w:t>
      </w:r>
      <w:r>
        <w:rPr>
          <w:rFonts w:hint="eastAsia"/>
        </w:rPr>
        <w:t>重定向模块顶层结构</w:t>
      </w:r>
    </w:p>
    <w:p w14:paraId="308C8F22" w14:textId="77777777" w:rsidR="00BA744F" w:rsidRDefault="00BA744F" w:rsidP="00BA744F">
      <w:pPr>
        <w:pStyle w:val="a3"/>
        <w:keepNext/>
        <w:ind w:firstLineChars="0" w:firstLine="0"/>
        <w:jc w:val="center"/>
      </w:pPr>
      <w:r>
        <w:rPr>
          <w:noProof/>
        </w:rPr>
        <w:lastRenderedPageBreak/>
        <w:drawing>
          <wp:inline distT="0" distB="0" distL="0" distR="0" wp14:anchorId="375A77CD" wp14:editId="64702F9D">
            <wp:extent cx="3048000" cy="2768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4282" cy="2773785"/>
                    </a:xfrm>
                    <a:prstGeom prst="rect">
                      <a:avLst/>
                    </a:prstGeom>
                  </pic:spPr>
                </pic:pic>
              </a:graphicData>
            </a:graphic>
          </wp:inline>
        </w:drawing>
      </w:r>
    </w:p>
    <w:p w14:paraId="28A84A6F" w14:textId="47A95348" w:rsidR="00BA744F" w:rsidRDefault="00BA744F" w:rsidP="00BA744F">
      <w:pPr>
        <w:pStyle w:val="aff1"/>
        <w:spacing w:before="91" w:after="91"/>
      </w:pPr>
      <w:bookmarkStart w:id="67" w:name="_Ref510962041"/>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3</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20</w:t>
      </w:r>
      <w:r w:rsidR="00260214">
        <w:fldChar w:fldCharType="end"/>
      </w:r>
      <w:bookmarkEnd w:id="67"/>
      <w:r>
        <w:t xml:space="preserve"> </w:t>
      </w:r>
      <w:r>
        <w:rPr>
          <w:rFonts w:hint="eastAsia"/>
        </w:rPr>
        <w:t>重定向模块实现</w:t>
      </w:r>
    </w:p>
    <w:p w14:paraId="2CE47B6A" w14:textId="1B8F6107" w:rsidR="00BA744F" w:rsidRPr="00BA744F" w:rsidRDefault="00BA744F" w:rsidP="00BA744F">
      <w:r>
        <w:tab/>
      </w:r>
      <w:r>
        <w:rPr>
          <w:rFonts w:hint="eastAsia"/>
        </w:rPr>
        <w:t>如</w:t>
      </w:r>
      <w:r w:rsidR="004D7919">
        <w:fldChar w:fldCharType="begin"/>
      </w:r>
      <w:r w:rsidR="004D7919">
        <w:instrText xml:space="preserve"> </w:instrText>
      </w:r>
      <w:r w:rsidR="004D7919">
        <w:rPr>
          <w:rFonts w:hint="eastAsia"/>
        </w:rPr>
        <w:instrText>REF _Ref510962041 \h</w:instrText>
      </w:r>
      <w:r w:rsidR="004D7919">
        <w:instrText xml:space="preserve"> </w:instrText>
      </w:r>
      <w:r w:rsidR="004D7919">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20</w:t>
      </w:r>
      <w:r w:rsidR="004D7919">
        <w:fldChar w:fldCharType="end"/>
      </w:r>
      <w:r>
        <w:rPr>
          <w:rFonts w:hint="eastAsia"/>
        </w:rPr>
        <w:t>是重定向模块的实现，将</w:t>
      </w:r>
      <w:r>
        <w:rPr>
          <w:rFonts w:hint="eastAsia"/>
        </w:rPr>
        <w:t>r</w:t>
      </w:r>
      <w:r>
        <w:t>W</w:t>
      </w:r>
      <w:r>
        <w:rPr>
          <w:rFonts w:hint="eastAsia"/>
        </w:rPr>
        <w:t>mem</w:t>
      </w:r>
      <w:r>
        <w:rPr>
          <w:rFonts w:hint="eastAsia"/>
        </w:rPr>
        <w:t>和</w:t>
      </w:r>
      <w:r>
        <w:rPr>
          <w:rFonts w:hint="eastAsia"/>
        </w:rPr>
        <w:t>rWWB</w:t>
      </w:r>
      <w:r>
        <w:rPr>
          <w:rFonts w:hint="eastAsia"/>
        </w:rPr>
        <w:t>依次与</w:t>
      </w:r>
      <w:r>
        <w:rPr>
          <w:rFonts w:hint="eastAsia"/>
        </w:rPr>
        <w:t>EX</w:t>
      </w:r>
      <w:r>
        <w:rPr>
          <w:rFonts w:hint="eastAsia"/>
        </w:rPr>
        <w:t>段的</w:t>
      </w:r>
      <w:r>
        <w:rPr>
          <w:rFonts w:hint="eastAsia"/>
        </w:rPr>
        <w:t>rA rB</w:t>
      </w:r>
      <w:r>
        <w:rPr>
          <w:rFonts w:hint="eastAsia"/>
        </w:rPr>
        <w:t>比较得到是否有写后读的情况。若有进行重定向。注意一个细节，来自</w:t>
      </w:r>
      <w:r>
        <w:t>MEM</w:t>
      </w:r>
      <w:r>
        <w:rPr>
          <w:rFonts w:hint="eastAsia"/>
        </w:rPr>
        <w:t>段的数据重定向优先级比</w:t>
      </w:r>
      <w:r>
        <w:rPr>
          <w:rFonts w:hint="eastAsia"/>
        </w:rPr>
        <w:t>WB</w:t>
      </w:r>
      <w:r>
        <w:rPr>
          <w:rFonts w:hint="eastAsia"/>
        </w:rPr>
        <w:t>段要高。这是由于</w:t>
      </w:r>
      <w:r>
        <w:rPr>
          <w:rFonts w:hint="eastAsia"/>
        </w:rPr>
        <w:t>WB</w:t>
      </w:r>
      <w:r>
        <w:rPr>
          <w:rFonts w:hint="eastAsia"/>
        </w:rPr>
        <w:t>段指令在前，</w:t>
      </w:r>
      <w:r>
        <w:rPr>
          <w:rFonts w:hint="eastAsia"/>
        </w:rPr>
        <w:t>MEM</w:t>
      </w:r>
      <w:r>
        <w:rPr>
          <w:rFonts w:hint="eastAsia"/>
        </w:rPr>
        <w:t>段在后。</w:t>
      </w:r>
    </w:p>
    <w:p w14:paraId="2B90942B" w14:textId="1A11DE07" w:rsidR="006A4689" w:rsidRPr="00186A26" w:rsidRDefault="00143A29" w:rsidP="00143A29">
      <w:pPr>
        <w:pStyle w:val="2"/>
        <w:ind w:right="240"/>
      </w:pPr>
      <w:bookmarkStart w:id="68" w:name="_Toc510992532"/>
      <w:r>
        <w:rPr>
          <w:rFonts w:hint="eastAsia"/>
        </w:rPr>
        <w:t>重定向流水线上板实现</w:t>
      </w:r>
      <w:bookmarkEnd w:id="68"/>
    </w:p>
    <w:p w14:paraId="1CF712E1" w14:textId="30BFFF41" w:rsidR="00260214" w:rsidRDefault="00260214" w:rsidP="006A4689">
      <w:pPr>
        <w:pStyle w:val="a3"/>
        <w:ind w:firstLine="480"/>
      </w:pPr>
      <w:r>
        <w:rPr>
          <w:rFonts w:hint="eastAsia"/>
        </w:rPr>
        <w:t>代码层次结构如</w:t>
      </w:r>
      <w:r>
        <w:fldChar w:fldCharType="begin"/>
      </w:r>
      <w:r>
        <w:instrText xml:space="preserve"> </w:instrText>
      </w:r>
      <w:r>
        <w:rPr>
          <w:rFonts w:hint="eastAsia"/>
        </w:rPr>
        <w:instrText>REF _Ref510991594 \h</w:instrText>
      </w:r>
      <w:r>
        <w:instrText xml:space="preserve"> </w:instrText>
      </w:r>
      <w:r>
        <w:fldChar w:fldCharType="separate"/>
      </w:r>
      <w:r w:rsidR="001D7256">
        <w:rPr>
          <w:rFonts w:hint="eastAsia"/>
        </w:rPr>
        <w:t>图</w:t>
      </w:r>
      <w:r w:rsidR="001D7256">
        <w:rPr>
          <w:rFonts w:hint="eastAsia"/>
        </w:rPr>
        <w:t xml:space="preserve"> </w:t>
      </w:r>
      <w:r w:rsidR="001D7256">
        <w:rPr>
          <w:noProof/>
        </w:rPr>
        <w:t>3</w:t>
      </w:r>
      <w:r w:rsidR="001D7256">
        <w:t>.</w:t>
      </w:r>
      <w:r w:rsidR="001D7256">
        <w:rPr>
          <w:noProof/>
        </w:rPr>
        <w:t>21</w:t>
      </w:r>
      <w:r>
        <w:fldChar w:fldCharType="end"/>
      </w:r>
      <w:r>
        <w:rPr>
          <w:rFonts w:hint="eastAsia"/>
        </w:rPr>
        <w:t>所示。</w:t>
      </w:r>
    </w:p>
    <w:p w14:paraId="23CC0360" w14:textId="77777777" w:rsidR="00260214" w:rsidRDefault="00260214" w:rsidP="00260214">
      <w:pPr>
        <w:pStyle w:val="a3"/>
        <w:keepNext/>
        <w:ind w:firstLine="480"/>
        <w:jc w:val="center"/>
      </w:pPr>
      <w:r>
        <w:rPr>
          <w:rFonts w:hint="eastAsia"/>
          <w:noProof/>
        </w:rPr>
        <w:drawing>
          <wp:inline distT="0" distB="0" distL="0" distR="0" wp14:anchorId="7D2D3EE9" wp14:editId="37BC308D">
            <wp:extent cx="4267200" cy="1973942"/>
            <wp:effectExtent l="0" t="0" r="0" b="0"/>
            <wp:docPr id="60" name="图片 60" descr="C:\Users\jojo\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wnloads\未命名文件.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9135" cy="1979463"/>
                    </a:xfrm>
                    <a:prstGeom prst="rect">
                      <a:avLst/>
                    </a:prstGeom>
                    <a:noFill/>
                    <a:ln>
                      <a:noFill/>
                    </a:ln>
                  </pic:spPr>
                </pic:pic>
              </a:graphicData>
            </a:graphic>
          </wp:inline>
        </w:drawing>
      </w:r>
    </w:p>
    <w:p w14:paraId="2B00B255" w14:textId="057D97B7" w:rsidR="00260214" w:rsidRDefault="00260214" w:rsidP="00260214">
      <w:pPr>
        <w:pStyle w:val="aff1"/>
        <w:spacing w:before="91" w:after="91"/>
      </w:pPr>
      <w:bookmarkStart w:id="69" w:name="_Ref5109915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D7256">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D7256">
        <w:rPr>
          <w:noProof/>
        </w:rPr>
        <w:t>21</w:t>
      </w:r>
      <w:r>
        <w:fldChar w:fldCharType="end"/>
      </w:r>
      <w:bookmarkEnd w:id="69"/>
      <w:r>
        <w:t xml:space="preserve"> </w:t>
      </w:r>
      <w:r>
        <w:rPr>
          <w:rFonts w:hint="eastAsia"/>
        </w:rPr>
        <w:t>代码模块层次结构图</w:t>
      </w:r>
    </w:p>
    <w:p w14:paraId="17097A2E" w14:textId="07ABBA17" w:rsidR="00260214" w:rsidRDefault="00260214" w:rsidP="006A4689">
      <w:pPr>
        <w:pStyle w:val="a3"/>
        <w:ind w:firstLine="480"/>
      </w:pPr>
      <w:r>
        <w:rPr>
          <w:rFonts w:hint="eastAsia"/>
        </w:rPr>
        <w:t>顶层模块为</w:t>
      </w:r>
      <w:r>
        <w:rPr>
          <w:rFonts w:hint="eastAsia"/>
        </w:rPr>
        <w:t>cpu</w:t>
      </w:r>
      <w:r>
        <w:rPr>
          <w:rFonts w:hint="eastAsia"/>
        </w:rPr>
        <w:t>，利用</w:t>
      </w:r>
      <w:r w:rsidR="00012E41">
        <w:rPr>
          <w:rFonts w:hint="eastAsia"/>
        </w:rPr>
        <w:t>流水部件模块，</w:t>
      </w:r>
      <w:r w:rsidR="00012E41">
        <w:rPr>
          <w:rFonts w:hint="eastAsia"/>
        </w:rPr>
        <w:t>IF</w:t>
      </w:r>
      <w:r w:rsidR="00012E41">
        <w:rPr>
          <w:rFonts w:hint="eastAsia"/>
        </w:rPr>
        <w:t>、</w:t>
      </w:r>
      <w:r w:rsidR="00012E41">
        <w:rPr>
          <w:rFonts w:hint="eastAsia"/>
        </w:rPr>
        <w:t>ID</w:t>
      </w:r>
      <w:r w:rsidR="00012E41">
        <w:rPr>
          <w:rFonts w:hint="eastAsia"/>
        </w:rPr>
        <w:t>、</w:t>
      </w:r>
      <w:r w:rsidR="00012E41">
        <w:rPr>
          <w:rFonts w:hint="eastAsia"/>
        </w:rPr>
        <w:t>EX</w:t>
      </w:r>
      <w:r w:rsidR="00012E41">
        <w:rPr>
          <w:rFonts w:hint="eastAsia"/>
        </w:rPr>
        <w:t>、</w:t>
      </w:r>
      <w:r w:rsidR="00012E41">
        <w:rPr>
          <w:rFonts w:hint="eastAsia"/>
        </w:rPr>
        <w:t>MEM</w:t>
      </w:r>
      <w:r w:rsidR="00012E41">
        <w:rPr>
          <w:rFonts w:hint="eastAsia"/>
        </w:rPr>
        <w:t>、</w:t>
      </w:r>
      <w:r w:rsidR="00012E41">
        <w:rPr>
          <w:rFonts w:hint="eastAsia"/>
        </w:rPr>
        <w:t>WB</w:t>
      </w:r>
      <w:r w:rsidR="00012E41">
        <w:rPr>
          <w:rFonts w:hint="eastAsia"/>
        </w:rPr>
        <w:t>等模块构建顶层数据通路。各段内再利用</w:t>
      </w:r>
      <w:r w:rsidR="00595AB8">
        <w:rPr>
          <w:rFonts w:hint="eastAsia"/>
        </w:rPr>
        <w:t>各功能模块构建底层数据通路。</w:t>
      </w:r>
    </w:p>
    <w:p w14:paraId="6490F89B" w14:textId="52FEF011" w:rsidR="006A4689" w:rsidRPr="006A4689" w:rsidRDefault="00595AB8" w:rsidP="006A4689">
      <w:pPr>
        <w:pStyle w:val="a3"/>
        <w:ind w:firstLine="480"/>
      </w:pPr>
      <w:r>
        <w:rPr>
          <w:rFonts w:hint="eastAsia"/>
        </w:rPr>
        <w:t>详细代码</w:t>
      </w:r>
      <w:r w:rsidR="00260214">
        <w:rPr>
          <w:rFonts w:hint="eastAsia"/>
        </w:rPr>
        <w:t>见代码清单。</w:t>
      </w: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058DAFBB" w14:textId="6606CFB2" w:rsidR="001D4FDA" w:rsidRDefault="001D4FDA">
      <w:pPr>
        <w:pStyle w:val="a3"/>
        <w:ind w:firstLine="480"/>
        <w:rPr>
          <w:rFonts w:hint="eastAsia"/>
        </w:rPr>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70" w:name="_Toc510992533"/>
      <w:r>
        <w:rPr>
          <w:rFonts w:hint="eastAsia"/>
        </w:rPr>
        <w:lastRenderedPageBreak/>
        <w:t>实验过程与调试</w:t>
      </w:r>
      <w:bookmarkStart w:id="71" w:name="_Toc230955688"/>
      <w:bookmarkStart w:id="72" w:name="_Toc230405694"/>
      <w:bookmarkStart w:id="73" w:name="_Toc266358974"/>
      <w:bookmarkEnd w:id="70"/>
    </w:p>
    <w:p w14:paraId="6907F83B" w14:textId="0BA4182C" w:rsidR="00143A29" w:rsidRDefault="007E12D0" w:rsidP="0093068D">
      <w:pPr>
        <w:pStyle w:val="2"/>
        <w:tabs>
          <w:tab w:val="clear" w:pos="720"/>
          <w:tab w:val="left" w:pos="567"/>
        </w:tabs>
        <w:ind w:left="818" w:right="240" w:hanging="818"/>
      </w:pPr>
      <w:bookmarkStart w:id="74" w:name="_Toc510992534"/>
      <w:bookmarkEnd w:id="71"/>
      <w:bookmarkEnd w:id="72"/>
      <w:bookmarkEnd w:id="73"/>
      <w:r>
        <w:rPr>
          <w:rFonts w:hint="eastAsia"/>
        </w:rPr>
        <w:t>测试用例和功能测试</w:t>
      </w:r>
      <w:bookmarkEnd w:id="74"/>
    </w:p>
    <w:p w14:paraId="3140190A" w14:textId="4FE1AFD6" w:rsidR="00F3228C" w:rsidRDefault="00F3228C" w:rsidP="00F3228C">
      <w:r>
        <w:tab/>
      </w:r>
      <w:r>
        <w:rPr>
          <w:rFonts w:hint="eastAsia"/>
        </w:rPr>
        <w:t>已知单周期</w:t>
      </w:r>
      <w:r>
        <w:rPr>
          <w:rFonts w:hint="eastAsia"/>
        </w:rPr>
        <w:t>cpu</w:t>
      </w:r>
      <w:r>
        <w:t xml:space="preserve"> </w:t>
      </w:r>
      <w:r>
        <w:rPr>
          <w:rFonts w:hint="eastAsia"/>
        </w:rPr>
        <w:t>bench</w:t>
      </w:r>
      <w:r>
        <w:t>mark</w:t>
      </w:r>
      <w:r>
        <w:rPr>
          <w:rFonts w:hint="eastAsia"/>
        </w:rPr>
        <w:t>运行总周期为</w:t>
      </w:r>
      <w:r>
        <w:rPr>
          <w:rFonts w:hint="eastAsia"/>
        </w:rPr>
        <w:t>1544</w:t>
      </w:r>
      <w:r>
        <w:rPr>
          <w:rFonts w:hint="eastAsia"/>
        </w:rPr>
        <w:t>。</w:t>
      </w:r>
    </w:p>
    <w:p w14:paraId="2023876D" w14:textId="225D569E" w:rsidR="00F3228C" w:rsidRPr="00F3228C" w:rsidRDefault="00F3228C" w:rsidP="00F3228C">
      <w:r>
        <w:tab/>
        <w:t>NPC</w:t>
      </w:r>
      <w:r>
        <w:rPr>
          <w:rFonts w:hint="eastAsia"/>
        </w:rPr>
        <w:t>在</w:t>
      </w:r>
      <w:r>
        <w:rPr>
          <w:rFonts w:hint="eastAsia"/>
        </w:rPr>
        <w:t>EX</w:t>
      </w:r>
      <w:r>
        <w:rPr>
          <w:rFonts w:hint="eastAsia"/>
        </w:rPr>
        <w:t>段，指令误取深度为</w:t>
      </w:r>
      <w:r>
        <w:rPr>
          <w:rFonts w:hint="eastAsia"/>
        </w:rPr>
        <w:t>2</w:t>
      </w:r>
      <w:r>
        <w:rPr>
          <w:rFonts w:hint="eastAsia"/>
        </w:rPr>
        <w:t>。</w:t>
      </w:r>
    </w:p>
    <w:p w14:paraId="2A884F98" w14:textId="413D5AE1"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r w:rsidR="0013594F">
        <w:rPr>
          <w:rFonts w:hint="eastAsia"/>
        </w:rPr>
        <w:t>bench</w:t>
      </w:r>
      <w:r w:rsidR="0013594F">
        <w:t>mark</w:t>
      </w:r>
    </w:p>
    <w:p w14:paraId="5711A6A8" w14:textId="6B0FBE03" w:rsidR="0013594F" w:rsidRDefault="0013594F" w:rsidP="0013594F">
      <w:pPr>
        <w:pStyle w:val="4"/>
        <w:ind w:left="1342"/>
      </w:pPr>
      <w:r>
        <w:rPr>
          <w:rFonts w:ascii="微软雅黑" w:eastAsia="微软雅黑" w:hAnsi="微软雅黑" w:cs="微软雅黑" w:hint="eastAsia"/>
        </w:rPr>
        <w:t>气泡流水线</w:t>
      </w:r>
    </w:p>
    <w:p w14:paraId="406C8FF7" w14:textId="77777777" w:rsidR="0013594F" w:rsidRDefault="0013594F" w:rsidP="0013594F">
      <w:pPr>
        <w:pStyle w:val="a3"/>
        <w:keepNext/>
        <w:ind w:firstLineChars="0" w:firstLine="0"/>
        <w:jc w:val="center"/>
      </w:pPr>
      <w:r>
        <w:rPr>
          <w:noProof/>
        </w:rPr>
        <w:drawing>
          <wp:inline distT="0" distB="0" distL="0" distR="0" wp14:anchorId="0B29B8F2" wp14:editId="56DD63B9">
            <wp:extent cx="5598795" cy="114935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795" cy="1149350"/>
                    </a:xfrm>
                    <a:prstGeom prst="rect">
                      <a:avLst/>
                    </a:prstGeom>
                  </pic:spPr>
                </pic:pic>
              </a:graphicData>
            </a:graphic>
          </wp:inline>
        </w:drawing>
      </w:r>
    </w:p>
    <w:p w14:paraId="7CD44DD0" w14:textId="6258AD3D" w:rsidR="0093068D" w:rsidRDefault="0013594F" w:rsidP="0013594F">
      <w:pPr>
        <w:pStyle w:val="aff1"/>
        <w:spacing w:before="91" w:after="91"/>
      </w:pPr>
      <w:bookmarkStart w:id="75" w:name="_Ref510972846"/>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1</w:t>
      </w:r>
      <w:r w:rsidR="00260214">
        <w:fldChar w:fldCharType="end"/>
      </w:r>
      <w:bookmarkEnd w:id="75"/>
      <w:r>
        <w:t xml:space="preserve"> </w:t>
      </w:r>
      <w:r>
        <w:rPr>
          <w:rFonts w:hint="eastAsia"/>
        </w:rPr>
        <w:t>ben</w:t>
      </w:r>
      <w:r>
        <w:t xml:space="preserve">chmark </w:t>
      </w:r>
      <w:r>
        <w:rPr>
          <w:rFonts w:hint="eastAsia"/>
        </w:rPr>
        <w:t>气泡流水线</w:t>
      </w:r>
    </w:p>
    <w:p w14:paraId="04BA4B25" w14:textId="08956A1E" w:rsidR="0013594F" w:rsidRDefault="0013594F" w:rsidP="0013594F">
      <w:r>
        <w:tab/>
      </w:r>
      <w:r>
        <w:rPr>
          <w:rFonts w:hint="eastAsia"/>
        </w:rPr>
        <w:t>气泡流水线的</w:t>
      </w:r>
      <w:r>
        <w:rPr>
          <w:rFonts w:hint="eastAsia"/>
        </w:rPr>
        <w:t>benchmarrk</w:t>
      </w:r>
      <w:r>
        <w:rPr>
          <w:rFonts w:hint="eastAsia"/>
        </w:rPr>
        <w:t>测试程序如</w:t>
      </w:r>
      <w:r>
        <w:fldChar w:fldCharType="begin"/>
      </w:r>
      <w:r>
        <w:instrText xml:space="preserve"> </w:instrText>
      </w:r>
      <w:r>
        <w:rPr>
          <w:rFonts w:hint="eastAsia"/>
        </w:rPr>
        <w:instrText>REF _Ref510972846 \h</w:instrText>
      </w:r>
      <w:r>
        <w:instrText xml:space="preserve"> </w:instrText>
      </w:r>
      <w:r>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1</w:t>
      </w:r>
      <w:r>
        <w:fldChar w:fldCharType="end"/>
      </w:r>
      <w:r>
        <w:rPr>
          <w:rFonts w:hint="eastAsia"/>
        </w:rPr>
        <w:t>所示。</w:t>
      </w:r>
    </w:p>
    <w:p w14:paraId="0B25C21E" w14:textId="0FA91D07" w:rsidR="0013594F" w:rsidRDefault="0013594F" w:rsidP="0013594F">
      <w:r>
        <w:tab/>
      </w:r>
      <w:r w:rsidRPr="0013594F">
        <w:rPr>
          <w:rFonts w:hint="eastAsia"/>
        </w:rPr>
        <w:t>气泡流水周期数</w:t>
      </w:r>
      <w:r w:rsidRPr="0013594F">
        <w:rPr>
          <w:rFonts w:hint="eastAsia"/>
        </w:rPr>
        <w:t>=</w:t>
      </w:r>
      <w:r w:rsidRPr="0013594F">
        <w:rPr>
          <w:rFonts w:hint="eastAsia"/>
        </w:rPr>
        <w:t>单周期执行周期数</w:t>
      </w:r>
      <w:r w:rsidRPr="0013594F">
        <w:rPr>
          <w:rFonts w:hint="eastAsia"/>
        </w:rPr>
        <w:t xml:space="preserve"> </w:t>
      </w:r>
      <w:r w:rsidRPr="0013594F">
        <w:rPr>
          <w:rFonts w:hint="eastAsia"/>
        </w:rPr>
        <w:t>＋（流水冲满时间</w:t>
      </w:r>
      <w:r w:rsidRPr="0013594F">
        <w:rPr>
          <w:rFonts w:hint="eastAsia"/>
        </w:rPr>
        <w:t xml:space="preserve"> - 1</w:t>
      </w:r>
      <w:r w:rsidRPr="0013594F">
        <w:rPr>
          <w:rFonts w:hint="eastAsia"/>
        </w:rPr>
        <w:t>）＋</w:t>
      </w:r>
      <w:r w:rsidRPr="0013594F">
        <w:rPr>
          <w:rFonts w:hint="eastAsia"/>
        </w:rPr>
        <w:t xml:space="preserve">J </w:t>
      </w:r>
      <w:r w:rsidRPr="0013594F">
        <w:rPr>
          <w:rFonts w:hint="eastAsia"/>
        </w:rPr>
        <w:t>指令</w:t>
      </w:r>
      <w:r w:rsidRPr="0013594F">
        <w:rPr>
          <w:rFonts w:hint="eastAsia"/>
        </w:rPr>
        <w:t>*</w:t>
      </w:r>
      <w:r w:rsidRPr="0013594F">
        <w:rPr>
          <w:rFonts w:hint="eastAsia"/>
        </w:rPr>
        <w:t>误取深度</w:t>
      </w:r>
      <w:r w:rsidRPr="0013594F">
        <w:rPr>
          <w:rFonts w:hint="eastAsia"/>
        </w:rPr>
        <w:t xml:space="preserve"> </w:t>
      </w:r>
      <w:r w:rsidRPr="0013594F">
        <w:rPr>
          <w:rFonts w:hint="eastAsia"/>
        </w:rPr>
        <w:t>＋条件分支成功次数</w:t>
      </w:r>
      <w:r w:rsidRPr="0013594F">
        <w:rPr>
          <w:rFonts w:hint="eastAsia"/>
        </w:rPr>
        <w:t>*</w:t>
      </w:r>
      <w:r w:rsidRPr="0013594F">
        <w:rPr>
          <w:rFonts w:hint="eastAsia"/>
        </w:rPr>
        <w:t>误取深度＋气泡数</w:t>
      </w:r>
    </w:p>
    <w:p w14:paraId="19D58756" w14:textId="6AA6537A" w:rsidR="0013594F" w:rsidRDefault="0013594F" w:rsidP="0013594F">
      <w:r>
        <w:tab/>
      </w:r>
      <w:r>
        <w:rPr>
          <w:rFonts w:hint="eastAsia"/>
        </w:rPr>
        <w:t>3624 =</w:t>
      </w:r>
      <w:r>
        <w:t xml:space="preserve"> </w:t>
      </w:r>
      <w:r>
        <w:rPr>
          <w:rFonts w:hint="eastAsia"/>
        </w:rPr>
        <w:t>1544</w:t>
      </w:r>
      <w:r>
        <w:t xml:space="preserve"> </w:t>
      </w:r>
      <w:r>
        <w:rPr>
          <w:rFonts w:hint="eastAsia"/>
        </w:rPr>
        <w:t>+</w:t>
      </w:r>
      <w:r>
        <w:t xml:space="preserve"> </w:t>
      </w:r>
      <w:r>
        <w:rPr>
          <w:rFonts w:hint="eastAsia"/>
        </w:rPr>
        <w:t>（</w:t>
      </w:r>
      <w:r>
        <w:rPr>
          <w:rFonts w:hint="eastAsia"/>
        </w:rPr>
        <w:t>5-1</w:t>
      </w:r>
      <w:r>
        <w:rPr>
          <w:rFonts w:hint="eastAsia"/>
        </w:rPr>
        <w:t>）</w:t>
      </w:r>
      <w:r>
        <w:rPr>
          <w:rFonts w:hint="eastAsia"/>
        </w:rPr>
        <w:t xml:space="preserve"> +</w:t>
      </w:r>
      <w:r>
        <w:t xml:space="preserve"> </w:t>
      </w:r>
      <w:r>
        <w:rPr>
          <w:rFonts w:hint="eastAsia"/>
        </w:rPr>
        <w:t>38*2</w:t>
      </w:r>
      <w:r>
        <w:t xml:space="preserve"> </w:t>
      </w:r>
      <w:r>
        <w:rPr>
          <w:rFonts w:hint="eastAsia"/>
        </w:rPr>
        <w:t>+</w:t>
      </w:r>
      <w:r>
        <w:t xml:space="preserve"> </w:t>
      </w:r>
      <w:r>
        <w:rPr>
          <w:rFonts w:hint="eastAsia"/>
        </w:rPr>
        <w:t>276*2</w:t>
      </w:r>
      <w:r>
        <w:t xml:space="preserve"> </w:t>
      </w:r>
      <w:r>
        <w:rPr>
          <w:rFonts w:hint="eastAsia"/>
        </w:rPr>
        <w:t>+</w:t>
      </w:r>
      <w:r>
        <w:t xml:space="preserve"> </w:t>
      </w:r>
      <w:r>
        <w:rPr>
          <w:rFonts w:hint="eastAsia"/>
        </w:rPr>
        <w:t>1448</w:t>
      </w:r>
    </w:p>
    <w:p w14:paraId="09DD6F14" w14:textId="1DACB71D" w:rsidR="0013594F" w:rsidRDefault="0013594F" w:rsidP="0013594F">
      <w:r>
        <w:tab/>
      </w:r>
      <w:r>
        <w:rPr>
          <w:rFonts w:hint="eastAsia"/>
        </w:rPr>
        <w:t>实验检查通过，实验结果符合周期公式预期。</w:t>
      </w:r>
    </w:p>
    <w:p w14:paraId="05F982E5" w14:textId="5D8F5958" w:rsidR="0013594F" w:rsidRDefault="0013594F" w:rsidP="0013594F">
      <w:pPr>
        <w:pStyle w:val="4"/>
        <w:ind w:left="1342"/>
        <w:rPr>
          <w:rFonts w:ascii="微软雅黑" w:eastAsia="微软雅黑" w:hAnsi="微软雅黑" w:cs="微软雅黑"/>
        </w:rPr>
      </w:pPr>
      <w:r>
        <w:rPr>
          <w:rFonts w:ascii="微软雅黑" w:eastAsia="微软雅黑" w:hAnsi="微软雅黑" w:cs="微软雅黑" w:hint="eastAsia"/>
        </w:rPr>
        <w:t>重定向流水线</w:t>
      </w:r>
    </w:p>
    <w:p w14:paraId="5A044EF5" w14:textId="77777777" w:rsidR="00F3228C" w:rsidRDefault="00F3228C" w:rsidP="00F3228C">
      <w:pPr>
        <w:pStyle w:val="a3"/>
        <w:keepNext/>
        <w:ind w:firstLineChars="0" w:firstLine="0"/>
        <w:jc w:val="center"/>
      </w:pPr>
      <w:r>
        <w:rPr>
          <w:noProof/>
        </w:rPr>
        <w:drawing>
          <wp:inline distT="0" distB="0" distL="0" distR="0" wp14:anchorId="47499B3A" wp14:editId="29C59B46">
            <wp:extent cx="5598795" cy="124079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8795" cy="1240790"/>
                    </a:xfrm>
                    <a:prstGeom prst="rect">
                      <a:avLst/>
                    </a:prstGeom>
                  </pic:spPr>
                </pic:pic>
              </a:graphicData>
            </a:graphic>
          </wp:inline>
        </w:drawing>
      </w:r>
    </w:p>
    <w:p w14:paraId="5F6378CE" w14:textId="6ED51A91" w:rsidR="00F3228C" w:rsidRDefault="00F3228C" w:rsidP="00F3228C">
      <w:pPr>
        <w:pStyle w:val="aff1"/>
        <w:spacing w:before="91" w:after="91"/>
      </w:pPr>
      <w:bookmarkStart w:id="76" w:name="_Ref510974822"/>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2</w:t>
      </w:r>
      <w:r w:rsidR="00260214">
        <w:fldChar w:fldCharType="end"/>
      </w:r>
      <w:bookmarkEnd w:id="76"/>
      <w:r>
        <w:t xml:space="preserve">  </w:t>
      </w:r>
      <w:r>
        <w:rPr>
          <w:rFonts w:hint="eastAsia"/>
        </w:rPr>
        <w:t>benc</w:t>
      </w:r>
      <w:r>
        <w:t>hmark</w:t>
      </w:r>
      <w:r>
        <w:rPr>
          <w:rFonts w:hint="eastAsia"/>
        </w:rPr>
        <w:t>重定向流水线</w:t>
      </w:r>
    </w:p>
    <w:p w14:paraId="16FDF1AF" w14:textId="775AC10A" w:rsidR="00F3228C" w:rsidRDefault="00F3228C" w:rsidP="00F3228C">
      <w:r>
        <w:tab/>
      </w:r>
      <w:r>
        <w:rPr>
          <w:rFonts w:hint="eastAsia"/>
        </w:rPr>
        <w:t>重定向流水线的</w:t>
      </w:r>
      <w:r>
        <w:rPr>
          <w:rFonts w:hint="eastAsia"/>
        </w:rPr>
        <w:t>benchmark</w:t>
      </w:r>
      <w:r>
        <w:rPr>
          <w:rFonts w:hint="eastAsia"/>
        </w:rPr>
        <w:t>测试结果如图</w:t>
      </w:r>
      <w:r>
        <w:fldChar w:fldCharType="begin"/>
      </w:r>
      <w:r>
        <w:instrText xml:space="preserve"> </w:instrText>
      </w:r>
      <w:r>
        <w:rPr>
          <w:rFonts w:hint="eastAsia"/>
        </w:rPr>
        <w:instrText>REF _Ref510974822 \h</w:instrText>
      </w:r>
      <w:r>
        <w:instrText xml:space="preserve"> </w:instrText>
      </w:r>
      <w:r>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2</w:t>
      </w:r>
      <w:r>
        <w:fldChar w:fldCharType="end"/>
      </w:r>
      <w:r>
        <w:rPr>
          <w:rFonts w:hint="eastAsia"/>
        </w:rPr>
        <w:t>所示。</w:t>
      </w:r>
    </w:p>
    <w:p w14:paraId="7CD944A7" w14:textId="22E6CC6B" w:rsidR="00F3228C" w:rsidRDefault="00F3228C" w:rsidP="00F3228C">
      <w:r>
        <w:lastRenderedPageBreak/>
        <w:tab/>
      </w:r>
      <w:r w:rsidRPr="00F3228C">
        <w:rPr>
          <w:rFonts w:hint="eastAsia"/>
        </w:rPr>
        <w:t>重定向周期数</w:t>
      </w:r>
      <w:r w:rsidRPr="00F3228C">
        <w:rPr>
          <w:rFonts w:hint="eastAsia"/>
        </w:rPr>
        <w:t>=</w:t>
      </w:r>
      <w:r w:rsidRPr="00F3228C">
        <w:rPr>
          <w:rFonts w:hint="eastAsia"/>
        </w:rPr>
        <w:t>指令条数</w:t>
      </w:r>
      <w:r w:rsidRPr="00F3228C">
        <w:rPr>
          <w:rFonts w:hint="eastAsia"/>
        </w:rPr>
        <w:t xml:space="preserve"> + </w:t>
      </w:r>
      <w:r w:rsidRPr="00F3228C">
        <w:rPr>
          <w:rFonts w:hint="eastAsia"/>
        </w:rPr>
        <w:t>流水冲满时间</w:t>
      </w:r>
      <w:r w:rsidRPr="00F3228C">
        <w:rPr>
          <w:rFonts w:hint="eastAsia"/>
        </w:rPr>
        <w:t xml:space="preserve"> + </w:t>
      </w:r>
      <w:r w:rsidRPr="00F3228C">
        <w:rPr>
          <w:rFonts w:hint="eastAsia"/>
        </w:rPr>
        <w:t>分支冲突次数</w:t>
      </w:r>
      <w:r w:rsidRPr="00F3228C">
        <w:rPr>
          <w:rFonts w:hint="eastAsia"/>
        </w:rPr>
        <w:t>*n+LOAD-USE</w:t>
      </w:r>
      <w:r w:rsidRPr="00F3228C">
        <w:rPr>
          <w:rFonts w:hint="eastAsia"/>
        </w:rPr>
        <w:t>数</w:t>
      </w:r>
    </w:p>
    <w:p w14:paraId="0B3CE4CA" w14:textId="5968E936" w:rsidR="00F3228C" w:rsidRDefault="00F3228C" w:rsidP="00F3228C">
      <w:r>
        <w:tab/>
      </w:r>
      <w:r>
        <w:rPr>
          <w:rFonts w:hint="eastAsia"/>
        </w:rPr>
        <w:t>2298</w:t>
      </w:r>
      <w:r>
        <w:t xml:space="preserve"> </w:t>
      </w:r>
      <w:r>
        <w:rPr>
          <w:rFonts w:hint="eastAsia"/>
        </w:rPr>
        <w:t>=</w:t>
      </w:r>
      <w:r>
        <w:t xml:space="preserve"> </w:t>
      </w:r>
      <w:r>
        <w:rPr>
          <w:rFonts w:hint="eastAsia"/>
        </w:rPr>
        <w:t>1546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276+38</w:t>
      </w:r>
      <w:r>
        <w:rPr>
          <w:rFonts w:hint="eastAsia"/>
        </w:rPr>
        <w:t>）</w:t>
      </w:r>
      <w:r>
        <w:rPr>
          <w:rFonts w:hint="eastAsia"/>
        </w:rPr>
        <w:t>*2 + 120</w:t>
      </w:r>
    </w:p>
    <w:p w14:paraId="28C7A0A6" w14:textId="0D52B4FE" w:rsidR="00F3228C" w:rsidRPr="00F3228C" w:rsidRDefault="00F3228C" w:rsidP="00F3228C">
      <w:r>
        <w:tab/>
      </w:r>
      <w:r>
        <w:rPr>
          <w:rFonts w:hint="eastAsia"/>
        </w:rPr>
        <w:t>实验检查通过，实验结果符合周期数公式预期。</w:t>
      </w:r>
    </w:p>
    <w:p w14:paraId="3922D66A" w14:textId="446FF5D7" w:rsidR="003F7D96" w:rsidRDefault="003F7D96" w:rsidP="003F7D96">
      <w:pPr>
        <w:pStyle w:val="30"/>
        <w:tabs>
          <w:tab w:val="left" w:pos="1080"/>
        </w:tabs>
        <w:spacing w:beforeLines="0" w:before="229" w:afterLines="0" w:after="229"/>
      </w:pPr>
      <w:r>
        <w:rPr>
          <w:rFonts w:hint="eastAsia"/>
        </w:rPr>
        <w:t>测试用例</w:t>
      </w:r>
      <w:r w:rsidR="0093068D">
        <w:rPr>
          <w:rFonts w:hint="eastAsia"/>
        </w:rPr>
        <w:t>2</w:t>
      </w:r>
      <w:r w:rsidR="004739D2">
        <w:t xml:space="preserve"> </w:t>
      </w:r>
      <w:r w:rsidR="004739D2">
        <w:rPr>
          <w:rFonts w:hint="eastAsia"/>
        </w:rPr>
        <w:t>ccmb</w:t>
      </w:r>
    </w:p>
    <w:p w14:paraId="163707A3" w14:textId="28D9EE36" w:rsidR="00AC60C5" w:rsidRPr="00AC60C5" w:rsidRDefault="00AC60C5" w:rsidP="00AC60C5">
      <w:pPr>
        <w:pStyle w:val="a3"/>
        <w:ind w:firstLine="480"/>
      </w:pPr>
      <w:r>
        <w:rPr>
          <w:rFonts w:hint="eastAsia"/>
        </w:rPr>
        <w:t>ccm</w:t>
      </w:r>
      <w:r>
        <w:t>b</w:t>
      </w:r>
      <w:r>
        <w:rPr>
          <w:rFonts w:hint="eastAsia"/>
        </w:rPr>
        <w:t>在重定向流水线上的测试结果如</w:t>
      </w:r>
      <w:r w:rsidR="00F936F3">
        <w:fldChar w:fldCharType="begin"/>
      </w:r>
      <w:r w:rsidR="00F936F3">
        <w:instrText xml:space="preserve"> </w:instrText>
      </w:r>
      <w:r w:rsidR="00F936F3">
        <w:rPr>
          <w:rFonts w:hint="eastAsia"/>
        </w:rPr>
        <w:instrText>REF _Ref510987155 \h</w:instrText>
      </w:r>
      <w:r w:rsidR="00F936F3">
        <w:instrText xml:space="preserve"> </w:instrText>
      </w:r>
      <w:r w:rsidR="00F936F3">
        <w:fldChar w:fldCharType="separate"/>
      </w:r>
      <w:r w:rsidR="001D7256">
        <w:rPr>
          <w:rFonts w:hint="eastAsia"/>
        </w:rPr>
        <w:t>表</w:t>
      </w:r>
      <w:r w:rsidR="001D7256">
        <w:rPr>
          <w:rFonts w:hint="eastAsia"/>
        </w:rPr>
        <w:t xml:space="preserve"> </w:t>
      </w:r>
      <w:r w:rsidR="001D7256">
        <w:rPr>
          <w:noProof/>
        </w:rPr>
        <w:t>4</w:t>
      </w:r>
      <w:r w:rsidR="001D7256">
        <w:t>.</w:t>
      </w:r>
      <w:r w:rsidR="001D7256">
        <w:rPr>
          <w:noProof/>
        </w:rPr>
        <w:t>1</w:t>
      </w:r>
      <w:r w:rsidR="00F936F3">
        <w:fldChar w:fldCharType="end"/>
      </w:r>
      <w:r>
        <w:rPr>
          <w:rFonts w:hint="eastAsia"/>
        </w:rPr>
        <w:t>所示</w:t>
      </w:r>
    </w:p>
    <w:p w14:paraId="64472E52" w14:textId="69B7491F" w:rsidR="00AC60C5" w:rsidRDefault="00AC60C5" w:rsidP="00AC60C5">
      <w:pPr>
        <w:pStyle w:val="aff1"/>
        <w:keepNext/>
        <w:spacing w:before="91" w:after="91"/>
      </w:pPr>
      <w:bookmarkStart w:id="77" w:name="_Ref510987155"/>
      <w:r>
        <w:rPr>
          <w:rFonts w:hint="eastAsia"/>
        </w:rPr>
        <w:t xml:space="preserve">表 </w:t>
      </w:r>
      <w:r w:rsidR="00F936F3">
        <w:fldChar w:fldCharType="begin"/>
      </w:r>
      <w:r w:rsidR="00F936F3">
        <w:instrText xml:space="preserve"> </w:instrText>
      </w:r>
      <w:r w:rsidR="00F936F3">
        <w:rPr>
          <w:rFonts w:hint="eastAsia"/>
        </w:rPr>
        <w:instrText>STYLEREF 1 \s</w:instrText>
      </w:r>
      <w:r w:rsidR="00F936F3">
        <w:instrText xml:space="preserve"> </w:instrText>
      </w:r>
      <w:r w:rsidR="00F936F3">
        <w:fldChar w:fldCharType="separate"/>
      </w:r>
      <w:r w:rsidR="001D7256">
        <w:rPr>
          <w:noProof/>
        </w:rPr>
        <w:t>4</w:t>
      </w:r>
      <w:r w:rsidR="00F936F3">
        <w:fldChar w:fldCharType="end"/>
      </w:r>
      <w:r w:rsidR="00F936F3">
        <w:t>.</w:t>
      </w:r>
      <w:r w:rsidR="00F936F3">
        <w:fldChar w:fldCharType="begin"/>
      </w:r>
      <w:r w:rsidR="00F936F3">
        <w:instrText xml:space="preserve"> </w:instrText>
      </w:r>
      <w:r w:rsidR="00F936F3">
        <w:rPr>
          <w:rFonts w:hint="eastAsia"/>
        </w:rPr>
        <w:instrText>SEQ 表 \* ARABIC \s 1</w:instrText>
      </w:r>
      <w:r w:rsidR="00F936F3">
        <w:instrText xml:space="preserve"> </w:instrText>
      </w:r>
      <w:r w:rsidR="00F936F3">
        <w:fldChar w:fldCharType="separate"/>
      </w:r>
      <w:r w:rsidR="001D7256">
        <w:rPr>
          <w:noProof/>
        </w:rPr>
        <w:t>1</w:t>
      </w:r>
      <w:r w:rsidR="00F936F3">
        <w:fldChar w:fldCharType="end"/>
      </w:r>
      <w:bookmarkEnd w:id="77"/>
      <w:r>
        <w:t xml:space="preserve"> ccmb</w:t>
      </w:r>
      <w:r>
        <w:rPr>
          <w:rFonts w:hint="eastAsia"/>
        </w:rPr>
        <w:t>测试结果</w:t>
      </w:r>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939"/>
        <w:gridCol w:w="3935"/>
        <w:gridCol w:w="3933"/>
      </w:tblGrid>
      <w:tr w:rsidR="00AC60C5" w:rsidRPr="00DB60F4" w14:paraId="7D404B79" w14:textId="7A5D4132" w:rsidTr="00AC60C5">
        <w:trPr>
          <w:jc w:val="center"/>
        </w:trPr>
        <w:tc>
          <w:tcPr>
            <w:tcW w:w="533" w:type="pct"/>
            <w:shd w:val="clear" w:color="auto" w:fill="E2EFD9" w:themeFill="accent6" w:themeFillTint="33"/>
          </w:tcPr>
          <w:p w14:paraId="7DAAE635" w14:textId="01973F85" w:rsidR="00AC60C5" w:rsidRPr="00DB60F4" w:rsidRDefault="00AC60C5" w:rsidP="004739D2">
            <w:pPr>
              <w:jc w:val="center"/>
              <w:rPr>
                <w:sz w:val="21"/>
              </w:rPr>
            </w:pPr>
            <w:r>
              <w:rPr>
                <w:rFonts w:hint="eastAsia"/>
                <w:sz w:val="21"/>
              </w:rPr>
              <w:t>指令</w:t>
            </w:r>
          </w:p>
        </w:tc>
        <w:tc>
          <w:tcPr>
            <w:tcW w:w="2234" w:type="pct"/>
            <w:shd w:val="clear" w:color="auto" w:fill="E2EFD9" w:themeFill="accent6" w:themeFillTint="33"/>
          </w:tcPr>
          <w:p w14:paraId="204E7737" w14:textId="1769E288" w:rsidR="00AC60C5" w:rsidRPr="00DB60F4" w:rsidRDefault="00AC60C5" w:rsidP="004739D2">
            <w:pPr>
              <w:jc w:val="center"/>
              <w:rPr>
                <w:sz w:val="21"/>
              </w:rPr>
            </w:pPr>
            <w:r>
              <w:rPr>
                <w:rFonts w:hint="eastAsia"/>
                <w:sz w:val="21"/>
              </w:rPr>
              <w:t>测试结果</w:t>
            </w:r>
          </w:p>
        </w:tc>
        <w:tc>
          <w:tcPr>
            <w:tcW w:w="2233" w:type="pct"/>
            <w:shd w:val="clear" w:color="auto" w:fill="E2EFD9" w:themeFill="accent6" w:themeFillTint="33"/>
          </w:tcPr>
          <w:p w14:paraId="669B1213" w14:textId="279EBEA5" w:rsidR="00AC60C5" w:rsidRDefault="00AC60C5" w:rsidP="004739D2">
            <w:pPr>
              <w:jc w:val="center"/>
              <w:rPr>
                <w:sz w:val="21"/>
              </w:rPr>
            </w:pPr>
            <w:r>
              <w:rPr>
                <w:rFonts w:hint="eastAsia"/>
                <w:sz w:val="21"/>
              </w:rPr>
              <w:t>描述</w:t>
            </w:r>
          </w:p>
        </w:tc>
      </w:tr>
      <w:tr w:rsidR="00AC60C5" w:rsidRPr="00DB60F4" w14:paraId="3FD870DF" w14:textId="661146EE" w:rsidTr="00AC60C5">
        <w:trPr>
          <w:jc w:val="center"/>
        </w:trPr>
        <w:tc>
          <w:tcPr>
            <w:tcW w:w="533" w:type="pct"/>
            <w:shd w:val="clear" w:color="000000" w:fill="FFFFFF"/>
          </w:tcPr>
          <w:p w14:paraId="009686C2" w14:textId="6EE4E8A9" w:rsidR="00AC60C5" w:rsidRDefault="00AC60C5" w:rsidP="00AC60C5">
            <w:pPr>
              <w:jc w:val="center"/>
              <w:rPr>
                <w:sz w:val="21"/>
              </w:rPr>
            </w:pPr>
            <w:r w:rsidRPr="00AC60C5">
              <w:rPr>
                <w:rFonts w:hint="eastAsia"/>
                <w:sz w:val="21"/>
              </w:rPr>
              <w:t>lh</w:t>
            </w:r>
          </w:p>
        </w:tc>
        <w:tc>
          <w:tcPr>
            <w:tcW w:w="2234" w:type="pct"/>
            <w:shd w:val="clear" w:color="000000" w:fill="FFFFFF"/>
          </w:tcPr>
          <w:p w14:paraId="29BC821E" w14:textId="67B0C024" w:rsidR="00AC60C5" w:rsidRPr="00DB60F4" w:rsidRDefault="00AC60C5" w:rsidP="00AC60C5">
            <w:pPr>
              <w:jc w:val="center"/>
              <w:rPr>
                <w:sz w:val="21"/>
              </w:rPr>
            </w:pPr>
            <w:r>
              <w:rPr>
                <w:noProof/>
              </w:rPr>
              <w:drawing>
                <wp:inline distT="0" distB="0" distL="0" distR="0" wp14:anchorId="02C824FC" wp14:editId="7881B17D">
                  <wp:extent cx="2333624" cy="1006928"/>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6149" cy="1020962"/>
                          </a:xfrm>
                          <a:prstGeom prst="rect">
                            <a:avLst/>
                          </a:prstGeom>
                        </pic:spPr>
                      </pic:pic>
                    </a:graphicData>
                  </a:graphic>
                </wp:inline>
              </w:drawing>
            </w:r>
          </w:p>
        </w:tc>
        <w:tc>
          <w:tcPr>
            <w:tcW w:w="2233" w:type="pct"/>
            <w:shd w:val="clear" w:color="000000" w:fill="FFFFFF"/>
          </w:tcPr>
          <w:p w14:paraId="3FDB051B" w14:textId="4BAA73AC" w:rsidR="00AC60C5" w:rsidRDefault="00AC60C5" w:rsidP="00AC60C5">
            <w:pPr>
              <w:jc w:val="center"/>
              <w:rPr>
                <w:noProof/>
              </w:rPr>
            </w:pPr>
            <w:r>
              <w:rPr>
                <w:rFonts w:hint="eastAsia"/>
                <w:noProof/>
              </w:rPr>
              <w:t>从</w:t>
            </w:r>
            <w:r>
              <w:rPr>
                <w:rFonts w:hint="eastAsia"/>
                <w:noProof/>
              </w:rPr>
              <w:t>FFFF8281</w:t>
            </w:r>
            <w:r>
              <w:rPr>
                <w:rFonts w:hint="eastAsia"/>
                <w:noProof/>
              </w:rPr>
              <w:t>开始到</w:t>
            </w:r>
            <w:r>
              <w:rPr>
                <w:rFonts w:hint="eastAsia"/>
                <w:noProof/>
              </w:rPr>
              <w:t>FFFF8483</w:t>
            </w:r>
            <w:r>
              <w:rPr>
                <w:noProof/>
              </w:rPr>
              <w:t>......</w:t>
            </w:r>
            <w:r>
              <w:rPr>
                <w:rFonts w:hint="eastAsia"/>
                <w:noProof/>
              </w:rPr>
              <w:t>一直增加到</w:t>
            </w:r>
            <w:r>
              <w:rPr>
                <w:rFonts w:hint="eastAsia"/>
                <w:noProof/>
              </w:rPr>
              <w:t>FFFFC06F</w:t>
            </w:r>
          </w:p>
        </w:tc>
      </w:tr>
      <w:tr w:rsidR="00AC60C5" w:rsidRPr="00DB60F4" w14:paraId="63AD4FA5" w14:textId="505FC52F" w:rsidTr="00AC60C5">
        <w:trPr>
          <w:jc w:val="center"/>
        </w:trPr>
        <w:tc>
          <w:tcPr>
            <w:tcW w:w="533" w:type="pct"/>
            <w:shd w:val="clear" w:color="000000" w:fill="FFFFFF"/>
          </w:tcPr>
          <w:p w14:paraId="301031D6" w14:textId="5EBE9620" w:rsidR="00AC60C5" w:rsidRDefault="00AC60C5" w:rsidP="00AC60C5">
            <w:pPr>
              <w:jc w:val="center"/>
              <w:rPr>
                <w:sz w:val="21"/>
              </w:rPr>
            </w:pPr>
            <w:r w:rsidRPr="00AC60C5">
              <w:rPr>
                <w:rFonts w:hint="eastAsia"/>
                <w:sz w:val="21"/>
              </w:rPr>
              <w:t>xor</w:t>
            </w:r>
            <w:r w:rsidRPr="00AC60C5">
              <w:rPr>
                <w:sz w:val="21"/>
              </w:rPr>
              <w:t>i</w:t>
            </w:r>
          </w:p>
        </w:tc>
        <w:tc>
          <w:tcPr>
            <w:tcW w:w="2234" w:type="pct"/>
            <w:shd w:val="clear" w:color="000000" w:fill="FFFFFF"/>
          </w:tcPr>
          <w:p w14:paraId="7854AE3D" w14:textId="5EF392FB" w:rsidR="00AC60C5" w:rsidRPr="00DB60F4" w:rsidRDefault="00AC60C5" w:rsidP="00AC60C5">
            <w:pPr>
              <w:jc w:val="center"/>
              <w:rPr>
                <w:sz w:val="21"/>
              </w:rPr>
            </w:pPr>
            <w:r>
              <w:rPr>
                <w:noProof/>
              </w:rPr>
              <w:drawing>
                <wp:inline distT="0" distB="0" distL="0" distR="0" wp14:anchorId="415A8FA2" wp14:editId="1EEA5988">
                  <wp:extent cx="2199626" cy="9804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455" cy="991545"/>
                          </a:xfrm>
                          <a:prstGeom prst="rect">
                            <a:avLst/>
                          </a:prstGeom>
                        </pic:spPr>
                      </pic:pic>
                    </a:graphicData>
                  </a:graphic>
                </wp:inline>
              </w:drawing>
            </w:r>
          </w:p>
        </w:tc>
        <w:tc>
          <w:tcPr>
            <w:tcW w:w="2233" w:type="pct"/>
            <w:shd w:val="clear" w:color="000000" w:fill="FFFFFF"/>
          </w:tcPr>
          <w:p w14:paraId="051C76E4" w14:textId="73029F45" w:rsidR="00AC60C5" w:rsidRDefault="00AC60C5" w:rsidP="00AC60C5">
            <w:pPr>
              <w:jc w:val="center"/>
              <w:rPr>
                <w:noProof/>
              </w:rPr>
            </w:pPr>
            <w:r>
              <w:rPr>
                <w:rFonts w:hint="eastAsia"/>
                <w:noProof/>
              </w:rPr>
              <w:t>从</w:t>
            </w:r>
            <w:r>
              <w:rPr>
                <w:rFonts w:hint="eastAsia"/>
                <w:noProof/>
              </w:rPr>
              <w:t>1997</w:t>
            </w:r>
            <w:r>
              <w:rPr>
                <w:rFonts w:hint="eastAsia"/>
                <w:noProof/>
              </w:rPr>
              <w:t>开始递减到</w:t>
            </w:r>
            <w:r>
              <w:rPr>
                <w:rFonts w:hint="eastAsia"/>
                <w:noProof/>
              </w:rPr>
              <w:t>1949</w:t>
            </w:r>
          </w:p>
        </w:tc>
      </w:tr>
      <w:tr w:rsidR="00AC60C5" w:rsidRPr="00DB60F4" w14:paraId="118DAFAA" w14:textId="3009C200" w:rsidTr="00AC60C5">
        <w:trPr>
          <w:jc w:val="center"/>
        </w:trPr>
        <w:tc>
          <w:tcPr>
            <w:tcW w:w="533" w:type="pct"/>
            <w:shd w:val="clear" w:color="000000" w:fill="FFFFFF"/>
          </w:tcPr>
          <w:p w14:paraId="5B0A1106" w14:textId="509237D8" w:rsidR="00AC60C5" w:rsidRDefault="00AC60C5" w:rsidP="00AC60C5">
            <w:pPr>
              <w:jc w:val="center"/>
              <w:rPr>
                <w:sz w:val="21"/>
              </w:rPr>
            </w:pPr>
            <w:r w:rsidRPr="00AC60C5">
              <w:rPr>
                <w:rFonts w:hint="eastAsia"/>
                <w:sz w:val="21"/>
              </w:rPr>
              <w:t>stliu</w:t>
            </w:r>
          </w:p>
        </w:tc>
        <w:tc>
          <w:tcPr>
            <w:tcW w:w="2234" w:type="pct"/>
            <w:shd w:val="clear" w:color="000000" w:fill="FFFFFF"/>
          </w:tcPr>
          <w:p w14:paraId="2C3BEA06" w14:textId="3F471C79" w:rsidR="00AC60C5" w:rsidRPr="00DB60F4" w:rsidRDefault="00AC60C5" w:rsidP="00AC60C5">
            <w:pPr>
              <w:jc w:val="center"/>
              <w:rPr>
                <w:sz w:val="21"/>
              </w:rPr>
            </w:pPr>
            <w:r>
              <w:rPr>
                <w:noProof/>
              </w:rPr>
              <w:drawing>
                <wp:inline distT="0" distB="0" distL="0" distR="0" wp14:anchorId="261C28FF" wp14:editId="5B6CBEAB">
                  <wp:extent cx="2198904" cy="97516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0169" cy="989031"/>
                          </a:xfrm>
                          <a:prstGeom prst="rect">
                            <a:avLst/>
                          </a:prstGeom>
                        </pic:spPr>
                      </pic:pic>
                    </a:graphicData>
                  </a:graphic>
                </wp:inline>
              </w:drawing>
            </w:r>
          </w:p>
        </w:tc>
        <w:tc>
          <w:tcPr>
            <w:tcW w:w="2233" w:type="pct"/>
            <w:shd w:val="clear" w:color="000000" w:fill="FFFFFF"/>
          </w:tcPr>
          <w:p w14:paraId="0164442F" w14:textId="054BE42C" w:rsidR="00AC60C5" w:rsidRDefault="00AC60C5" w:rsidP="00AC60C5">
            <w:pPr>
              <w:jc w:val="center"/>
              <w:rPr>
                <w:noProof/>
              </w:rPr>
            </w:pPr>
            <w:r>
              <w:rPr>
                <w:rFonts w:hint="eastAsia"/>
                <w:noProof/>
              </w:rPr>
              <w:t>从</w:t>
            </w:r>
            <w:r>
              <w:rPr>
                <w:rFonts w:hint="eastAsia"/>
                <w:noProof/>
              </w:rPr>
              <w:t>FFFFFFF1</w:t>
            </w:r>
            <w:r>
              <w:rPr>
                <w:rFonts w:hint="eastAsia"/>
                <w:noProof/>
              </w:rPr>
              <w:t>开始递增到</w:t>
            </w:r>
            <w:r>
              <w:rPr>
                <w:rFonts w:hint="eastAsia"/>
                <w:noProof/>
              </w:rPr>
              <w:t>FFFFFFFF</w:t>
            </w:r>
          </w:p>
        </w:tc>
      </w:tr>
      <w:tr w:rsidR="00AC60C5" w:rsidRPr="00DB60F4" w14:paraId="252D5CDC" w14:textId="7E986BCE" w:rsidTr="00AC60C5">
        <w:trPr>
          <w:jc w:val="center"/>
        </w:trPr>
        <w:tc>
          <w:tcPr>
            <w:tcW w:w="533" w:type="pct"/>
            <w:shd w:val="clear" w:color="000000" w:fill="FFFFFF"/>
          </w:tcPr>
          <w:p w14:paraId="38164F96" w14:textId="14753ABB" w:rsidR="00AC60C5" w:rsidRDefault="00AC60C5" w:rsidP="00AC60C5">
            <w:pPr>
              <w:jc w:val="center"/>
              <w:rPr>
                <w:sz w:val="21"/>
              </w:rPr>
            </w:pPr>
            <w:r w:rsidRPr="00AC60C5">
              <w:rPr>
                <w:rFonts w:hint="eastAsia"/>
                <w:sz w:val="21"/>
              </w:rPr>
              <w:t>bltz</w:t>
            </w:r>
          </w:p>
        </w:tc>
        <w:tc>
          <w:tcPr>
            <w:tcW w:w="2234" w:type="pct"/>
            <w:shd w:val="clear" w:color="000000" w:fill="FFFFFF"/>
          </w:tcPr>
          <w:p w14:paraId="4AF7F2E0" w14:textId="4C4F9215" w:rsidR="00AC60C5" w:rsidRPr="00DB60F4" w:rsidRDefault="00AC60C5" w:rsidP="00AC60C5">
            <w:pPr>
              <w:jc w:val="center"/>
              <w:rPr>
                <w:sz w:val="21"/>
              </w:rPr>
            </w:pPr>
            <w:r>
              <w:rPr>
                <w:noProof/>
              </w:rPr>
              <w:drawing>
                <wp:inline distT="0" distB="0" distL="0" distR="0" wp14:anchorId="23A40CEB" wp14:editId="38EC399D">
                  <wp:extent cx="2205990" cy="979720"/>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5873" cy="992991"/>
                          </a:xfrm>
                          <a:prstGeom prst="rect">
                            <a:avLst/>
                          </a:prstGeom>
                        </pic:spPr>
                      </pic:pic>
                    </a:graphicData>
                  </a:graphic>
                </wp:inline>
              </w:drawing>
            </w:r>
          </w:p>
        </w:tc>
        <w:tc>
          <w:tcPr>
            <w:tcW w:w="2233" w:type="pct"/>
            <w:shd w:val="clear" w:color="000000" w:fill="FFFFFF"/>
          </w:tcPr>
          <w:p w14:paraId="386CA889" w14:textId="17C16268" w:rsidR="00AC60C5" w:rsidRPr="00DB60F4" w:rsidRDefault="00AC60C5" w:rsidP="00AC60C5">
            <w:pPr>
              <w:jc w:val="center"/>
              <w:rPr>
                <w:sz w:val="21"/>
              </w:rPr>
            </w:pPr>
            <w:r w:rsidRPr="00AC60C5">
              <w:rPr>
                <w:rFonts w:hint="eastAsia"/>
                <w:noProof/>
              </w:rPr>
              <w:t>数字</w:t>
            </w:r>
            <w:r w:rsidRPr="00AC60C5">
              <w:rPr>
                <w:rFonts w:hint="eastAsia"/>
                <w:noProof/>
              </w:rPr>
              <w:t>00007777</w:t>
            </w:r>
            <w:r w:rsidRPr="00AC60C5">
              <w:rPr>
                <w:rFonts w:hint="eastAsia"/>
                <w:noProof/>
              </w:rPr>
              <w:t>和数字</w:t>
            </w:r>
            <w:r w:rsidRPr="00AC60C5">
              <w:rPr>
                <w:rFonts w:hint="eastAsia"/>
                <w:noProof/>
              </w:rPr>
              <w:t>00008888</w:t>
            </w:r>
            <w:r w:rsidRPr="00AC60C5">
              <w:rPr>
                <w:rFonts w:hint="eastAsia"/>
                <w:noProof/>
              </w:rPr>
              <w:t>反复交替变化</w:t>
            </w:r>
          </w:p>
        </w:tc>
      </w:tr>
    </w:tbl>
    <w:p w14:paraId="7AB52D2B" w14:textId="77777777" w:rsidR="0093068D" w:rsidRPr="0093068D" w:rsidRDefault="0093068D" w:rsidP="0093068D">
      <w:pPr>
        <w:pStyle w:val="a3"/>
        <w:ind w:firstLine="480"/>
      </w:pPr>
    </w:p>
    <w:p w14:paraId="4452A611" w14:textId="1DC3CA0D" w:rsidR="00D636EB" w:rsidRDefault="00D636EB" w:rsidP="00591A3F">
      <w:pPr>
        <w:pStyle w:val="2"/>
        <w:tabs>
          <w:tab w:val="clear" w:pos="720"/>
          <w:tab w:val="left" w:pos="567"/>
        </w:tabs>
        <w:ind w:left="818" w:right="240" w:hanging="818"/>
      </w:pPr>
      <w:bookmarkStart w:id="78" w:name="_Toc510992535"/>
      <w:bookmarkStart w:id="79" w:name="_Toc317947463"/>
      <w:r>
        <w:rPr>
          <w:rFonts w:hint="eastAsia"/>
        </w:rPr>
        <w:t>课设思考题与主要问题的记录</w:t>
      </w:r>
      <w:bookmarkEnd w:id="78"/>
    </w:p>
    <w:p w14:paraId="0E3A979E" w14:textId="4F01133F" w:rsidR="00874432" w:rsidRDefault="00874432" w:rsidP="00874432">
      <w:pPr>
        <w:pStyle w:val="30"/>
        <w:spacing w:before="229" w:after="229"/>
      </w:pPr>
      <w:r>
        <w:rPr>
          <w:rFonts w:hint="eastAsia"/>
        </w:rPr>
        <w:t>Mi</w:t>
      </w:r>
      <w:r w:rsidR="00D636EB">
        <w:rPr>
          <w:rFonts w:hint="eastAsia"/>
        </w:rPr>
        <w:t>ps</w:t>
      </w:r>
      <w:r w:rsidR="00D636EB">
        <w:t xml:space="preserve"> </w:t>
      </w:r>
      <w:r w:rsidR="00D636EB">
        <w:rPr>
          <w:rFonts w:hint="eastAsia"/>
        </w:rPr>
        <w:t>单周期</w:t>
      </w:r>
      <w:r w:rsidR="00D636EB">
        <w:t>CPU</w:t>
      </w:r>
      <w:r w:rsidR="00D636EB">
        <w:rPr>
          <w:rFonts w:hint="eastAsia"/>
        </w:rPr>
        <w:t>上板</w:t>
      </w:r>
    </w:p>
    <w:p w14:paraId="774C2C54" w14:textId="7C844858" w:rsidR="00874432" w:rsidRPr="00DC3EDD" w:rsidRDefault="00874432" w:rsidP="00874432">
      <w:pPr>
        <w:pStyle w:val="a3"/>
        <w:ind w:firstLine="482"/>
        <w:rPr>
          <w:b/>
        </w:rPr>
      </w:pPr>
      <w:r w:rsidRPr="00DC3EDD">
        <w:rPr>
          <w:rFonts w:hint="eastAsia"/>
          <w:b/>
        </w:rPr>
        <w:t>经验记录</w:t>
      </w:r>
    </w:p>
    <w:p w14:paraId="27A87A8E" w14:textId="579180A4" w:rsidR="00874432" w:rsidRDefault="00874432" w:rsidP="00874432">
      <w:pPr>
        <w:pStyle w:val="a3"/>
        <w:numPr>
          <w:ilvl w:val="0"/>
          <w:numId w:val="28"/>
        </w:numPr>
        <w:ind w:firstLineChars="0"/>
      </w:pPr>
      <w:r>
        <w:rPr>
          <w:rFonts w:hint="eastAsia"/>
        </w:rPr>
        <w:lastRenderedPageBreak/>
        <w:t>不能为了编程的方便使用时序逻辑模拟组合逻辑，就算通过仿真仍然会让模块留下时序逻辑的</w:t>
      </w:r>
      <w:r>
        <w:rPr>
          <w:rFonts w:hint="eastAsia"/>
        </w:rPr>
        <w:t>bug</w:t>
      </w:r>
      <w:r>
        <w:rPr>
          <w:rFonts w:hint="eastAsia"/>
        </w:rPr>
        <w:t>。经验是完全仿照</w:t>
      </w:r>
      <w:r>
        <w:rPr>
          <w:rFonts w:hint="eastAsia"/>
        </w:rPr>
        <w:t>logisim</w:t>
      </w:r>
      <w:r>
        <w:rPr>
          <w:rFonts w:hint="eastAsia"/>
        </w:rPr>
        <w:t>的原理图，只在有寄存器的部分使用</w:t>
      </w:r>
      <w:r>
        <w:rPr>
          <w:rFonts w:hint="eastAsia"/>
        </w:rPr>
        <w:t>reg</w:t>
      </w:r>
      <w:r>
        <w:rPr>
          <w:rFonts w:hint="eastAsia"/>
        </w:rPr>
        <w:t>类型变量，其它部分全部使用</w:t>
      </w:r>
      <w:r>
        <w:rPr>
          <w:rFonts w:hint="eastAsia"/>
        </w:rPr>
        <w:t>wire</w:t>
      </w:r>
      <w:r>
        <w:rPr>
          <w:rFonts w:hint="eastAsia"/>
        </w:rPr>
        <w:t>类型。</w:t>
      </w:r>
    </w:p>
    <w:p w14:paraId="04010373" w14:textId="7D98FD4A" w:rsidR="00874432" w:rsidRDefault="00874432" w:rsidP="00874432">
      <w:pPr>
        <w:pStyle w:val="a3"/>
        <w:numPr>
          <w:ilvl w:val="0"/>
          <w:numId w:val="28"/>
        </w:numPr>
        <w:ind w:firstLineChars="0"/>
      </w:pPr>
      <w:r>
        <w:rPr>
          <w:rFonts w:hint="eastAsia"/>
        </w:rPr>
        <w:t>为了保证模块之间参数传递的正确性使用</w:t>
      </w:r>
      <w:r>
        <w:rPr>
          <w:rFonts w:hint="eastAsia"/>
        </w:rPr>
        <w:t>.parameter</w:t>
      </w:r>
      <w:r>
        <w:t>_name</w:t>
      </w:r>
      <w:r>
        <w:rPr>
          <w:rFonts w:hint="eastAsia"/>
        </w:rPr>
        <w:t>(</w:t>
      </w:r>
      <w:r>
        <w:t>p1</w:t>
      </w:r>
      <w:r>
        <w:rPr>
          <w:rFonts w:hint="eastAsia"/>
        </w:rPr>
        <w:t>)</w:t>
      </w:r>
      <w:r>
        <w:rPr>
          <w:rFonts w:hint="eastAsia"/>
        </w:rPr>
        <w:t>的方式连接模块接口。</w:t>
      </w:r>
    </w:p>
    <w:p w14:paraId="7F716EAE" w14:textId="02179824" w:rsidR="002E28FC" w:rsidRDefault="002E28FC" w:rsidP="002E28FC">
      <w:pPr>
        <w:pStyle w:val="a3"/>
        <w:numPr>
          <w:ilvl w:val="0"/>
          <w:numId w:val="28"/>
        </w:numPr>
        <w:ind w:firstLineChars="0"/>
      </w:pPr>
      <w:r>
        <w:rPr>
          <w:rFonts w:hint="eastAsia"/>
        </w:rPr>
        <w:t>verilog</w:t>
      </w:r>
      <w:r>
        <w:rPr>
          <w:rFonts w:hint="eastAsia"/>
        </w:rPr>
        <w:t>在位宽不匹配的时候只会自动舍去或者扩展，对于综合生成的警告需要仔细阅读。</w:t>
      </w:r>
    </w:p>
    <w:p w14:paraId="5E345AD1" w14:textId="6DD970E6" w:rsidR="002E28FC" w:rsidRDefault="002E28FC" w:rsidP="002E28FC">
      <w:pPr>
        <w:pStyle w:val="30"/>
        <w:spacing w:before="229" w:after="229"/>
      </w:pPr>
      <w:r>
        <w:rPr>
          <w:rFonts w:hint="eastAsia"/>
        </w:rPr>
        <w:t>理想流水线</w:t>
      </w:r>
    </w:p>
    <w:p w14:paraId="30063F0F" w14:textId="311AEEDE" w:rsidR="00BF319C" w:rsidRDefault="00BF319C" w:rsidP="00BF319C">
      <w:pPr>
        <w:pStyle w:val="a3"/>
        <w:numPr>
          <w:ilvl w:val="0"/>
          <w:numId w:val="29"/>
        </w:numPr>
        <w:ind w:firstLineChars="0"/>
      </w:pPr>
      <w:r>
        <w:rPr>
          <w:rFonts w:hint="eastAsia"/>
        </w:rPr>
        <w:t>为何要把地址转移逻辑放在</w:t>
      </w:r>
      <w:r>
        <w:rPr>
          <w:rFonts w:hint="eastAsia"/>
        </w:rPr>
        <w:t>EX</w:t>
      </w:r>
      <w:r>
        <w:rPr>
          <w:rFonts w:hint="eastAsia"/>
        </w:rPr>
        <w:t>段？</w:t>
      </w:r>
    </w:p>
    <w:p w14:paraId="714A95FC" w14:textId="18D3E884" w:rsidR="00BF319C" w:rsidRDefault="00BF319C" w:rsidP="00BF319C">
      <w:pPr>
        <w:pStyle w:val="a3"/>
        <w:ind w:firstLineChars="0"/>
      </w:pPr>
      <w:r>
        <w:rPr>
          <w:rFonts w:hint="eastAsia"/>
        </w:rPr>
        <w:t>地址转移逻辑可以放在</w:t>
      </w:r>
      <w:r>
        <w:rPr>
          <w:rFonts w:hint="eastAsia"/>
        </w:rPr>
        <w:t>ID</w:t>
      </w:r>
      <w:r>
        <w:rPr>
          <w:rFonts w:hint="eastAsia"/>
        </w:rPr>
        <w:t>段也可以放在</w:t>
      </w:r>
      <w:r>
        <w:rPr>
          <w:rFonts w:hint="eastAsia"/>
        </w:rPr>
        <w:t>EX</w:t>
      </w:r>
      <w:r>
        <w:rPr>
          <w:rFonts w:hint="eastAsia"/>
        </w:rPr>
        <w:t>段，但是由于地址转移逻辑可能需要用到</w:t>
      </w:r>
      <w:r>
        <w:rPr>
          <w:rFonts w:hint="eastAsia"/>
        </w:rPr>
        <w:t>RB</w:t>
      </w:r>
      <w:r>
        <w:rPr>
          <w:rFonts w:hint="eastAsia"/>
        </w:rPr>
        <w:t>的值，若放在</w:t>
      </w:r>
      <w:r>
        <w:rPr>
          <w:rFonts w:hint="eastAsia"/>
        </w:rPr>
        <w:t>ID</w:t>
      </w:r>
      <w:r>
        <w:rPr>
          <w:rFonts w:hint="eastAsia"/>
        </w:rPr>
        <w:t>段，之后实现重定向的时候需要单独为地址转移逻辑实现一套重定向机制。</w:t>
      </w:r>
    </w:p>
    <w:p w14:paraId="7E8CB0F6" w14:textId="6417F187" w:rsidR="00BF319C" w:rsidRDefault="00BF319C" w:rsidP="00BF319C">
      <w:pPr>
        <w:pStyle w:val="a3"/>
        <w:numPr>
          <w:ilvl w:val="0"/>
          <w:numId w:val="29"/>
        </w:numPr>
        <w:ind w:firstLineChars="0"/>
      </w:pPr>
      <w:r>
        <w:rPr>
          <w:rFonts w:hint="eastAsia"/>
        </w:rPr>
        <w:t>关于停机信号的产生与识别</w:t>
      </w:r>
    </w:p>
    <w:p w14:paraId="22071B69" w14:textId="0C09D2DB" w:rsidR="00693C16" w:rsidRDefault="00BF319C" w:rsidP="00BF319C">
      <w:r>
        <w:tab/>
      </w:r>
      <w:r>
        <w:rPr>
          <w:rFonts w:hint="eastAsia"/>
        </w:rPr>
        <w:t>sy</w:t>
      </w:r>
      <w:r>
        <w:t>scall</w:t>
      </w:r>
      <w:r>
        <w:rPr>
          <w:rFonts w:hint="eastAsia"/>
        </w:rPr>
        <w:t>模块安排在了</w:t>
      </w:r>
      <w:r>
        <w:rPr>
          <w:rFonts w:hint="eastAsia"/>
        </w:rPr>
        <w:t>ID</w:t>
      </w:r>
      <w:r>
        <w:rPr>
          <w:rFonts w:hint="eastAsia"/>
        </w:rPr>
        <w:t>段，</w:t>
      </w:r>
      <w:r>
        <w:rPr>
          <w:rFonts w:hint="eastAsia"/>
        </w:rPr>
        <w:t>ID</w:t>
      </w:r>
      <w:r>
        <w:rPr>
          <w:rFonts w:hint="eastAsia"/>
        </w:rPr>
        <w:t>段产生停机信号之后停机信号需要随着流水线传输下去直到流水线被排空，这个时候</w:t>
      </w:r>
      <w:r w:rsidR="00693C16">
        <w:rPr>
          <w:rFonts w:hint="eastAsia"/>
        </w:rPr>
        <w:t>停机指令与前面的所有指令均执行完，可以停机。</w:t>
      </w:r>
    </w:p>
    <w:p w14:paraId="6FEAC810" w14:textId="540A862A" w:rsidR="00693C16" w:rsidRDefault="00693C16" w:rsidP="00693C16">
      <w:pPr>
        <w:pStyle w:val="a3"/>
        <w:numPr>
          <w:ilvl w:val="0"/>
          <w:numId w:val="29"/>
        </w:numPr>
        <w:ind w:firstLineChars="0"/>
      </w:pPr>
      <w:r>
        <w:rPr>
          <w:rFonts w:hint="eastAsia"/>
        </w:rPr>
        <w:t>关于继续执行和停机功能</w:t>
      </w:r>
    </w:p>
    <w:p w14:paraId="32C9EEAC" w14:textId="588A821D" w:rsidR="00693C16" w:rsidRPr="00693C16" w:rsidRDefault="00693C16" w:rsidP="00693C16">
      <w:r>
        <w:tab/>
      </w:r>
      <w:r>
        <w:rPr>
          <w:rFonts w:hint="eastAsia"/>
        </w:rPr>
        <w:t>实现继续执行功能只需要设置一个按钮绑定到控制流水线停止的寄存器的清零端，即可通过异步清零停止对</w:t>
      </w:r>
      <w:r>
        <w:rPr>
          <w:rFonts w:hint="eastAsia"/>
        </w:rPr>
        <w:t>pc</w:t>
      </w:r>
      <w:r>
        <w:rPr>
          <w:rFonts w:hint="eastAsia"/>
        </w:rPr>
        <w:t>的</w:t>
      </w:r>
      <w:r>
        <w:rPr>
          <w:rFonts w:hint="eastAsia"/>
        </w:rPr>
        <w:t>disable</w:t>
      </w:r>
      <w:r>
        <w:rPr>
          <w:rFonts w:hint="eastAsia"/>
        </w:rPr>
        <w:t>。当生成停机信号的时候</w:t>
      </w:r>
      <w:r>
        <w:rPr>
          <w:rFonts w:hint="eastAsia"/>
        </w:rPr>
        <w:t>pc</w:t>
      </w:r>
      <w:r>
        <w:rPr>
          <w:rFonts w:hint="eastAsia"/>
        </w:rPr>
        <w:t>是否应该立即停止加载新的指令呢？答案是不必，由于停机信号后面的指令是继续执行时需要执行的指令，停机信号造成流水线的停止只是将这些值锁存在流水线的流水部件当中，当恢复执行的时候，这些指令恢复流动。</w:t>
      </w:r>
    </w:p>
    <w:p w14:paraId="50FE721C" w14:textId="261D6F80" w:rsidR="002E28FC" w:rsidRDefault="002E28FC" w:rsidP="002E28FC">
      <w:pPr>
        <w:pStyle w:val="30"/>
        <w:spacing w:before="229" w:after="229"/>
      </w:pPr>
      <w:r>
        <w:rPr>
          <w:rFonts w:hint="eastAsia"/>
        </w:rPr>
        <w:t>气泡流水线</w:t>
      </w:r>
    </w:p>
    <w:p w14:paraId="524B3786" w14:textId="5517FAB6" w:rsidR="002E28FC" w:rsidRPr="00940542" w:rsidRDefault="00693C16" w:rsidP="002E28FC">
      <w:pPr>
        <w:pStyle w:val="a3"/>
        <w:ind w:firstLine="482"/>
        <w:rPr>
          <w:b/>
        </w:rPr>
      </w:pPr>
      <w:r w:rsidRPr="00940542">
        <w:rPr>
          <w:rFonts w:hint="eastAsia"/>
          <w:b/>
        </w:rPr>
        <w:t>实验思考题</w:t>
      </w:r>
    </w:p>
    <w:p w14:paraId="019BBC24" w14:textId="06A85F3A" w:rsidR="00693C16" w:rsidRDefault="00693C16" w:rsidP="00693C16">
      <w:pPr>
        <w:pStyle w:val="a3"/>
        <w:numPr>
          <w:ilvl w:val="0"/>
          <w:numId w:val="30"/>
        </w:numPr>
        <w:ind w:firstLineChars="0"/>
      </w:pPr>
      <w:r w:rsidRPr="00693C16">
        <w:rPr>
          <w:rFonts w:hint="eastAsia"/>
        </w:rPr>
        <w:t>插入气泡能否直接使用寄存器的异步清零信号，为什么？</w:t>
      </w:r>
    </w:p>
    <w:p w14:paraId="1A5BA0ED" w14:textId="77777777" w:rsidR="00C870C4" w:rsidRDefault="00693C16" w:rsidP="00C870C4">
      <w:r>
        <w:tab/>
      </w:r>
      <w:r>
        <w:rPr>
          <w:rFonts w:hint="eastAsia"/>
        </w:rPr>
        <w:t>不能，首先使用异步清零方式可能会将</w:t>
      </w:r>
      <w:r w:rsidR="00C870C4">
        <w:rPr>
          <w:rFonts w:hint="eastAsia"/>
        </w:rPr>
        <w:t>本来应该流向下一个流水部件的指令清零，就算增加了一个寄存器强行同步化异步清零，在实现解决控制冲突的时候也会造成周期数不一致的情况。正确方法是使用同步清零，下一个时钟周期脉冲到来的时候同时插入气泡，并将当前指令传给下个流水部件。</w:t>
      </w:r>
    </w:p>
    <w:p w14:paraId="5A3530B5" w14:textId="52B6ECC4" w:rsidR="00C870C4" w:rsidRDefault="00C870C4" w:rsidP="00C870C4">
      <w:pPr>
        <w:pStyle w:val="a3"/>
        <w:numPr>
          <w:ilvl w:val="0"/>
          <w:numId w:val="30"/>
        </w:numPr>
        <w:ind w:firstLineChars="0"/>
      </w:pPr>
      <w:r w:rsidRPr="00C870C4">
        <w:rPr>
          <w:rFonts w:hint="eastAsia"/>
        </w:rPr>
        <w:lastRenderedPageBreak/>
        <w:t>插入气泡的个数是否需要用电路进行控制？为什么？</w:t>
      </w:r>
    </w:p>
    <w:p w14:paraId="4EA5F1F8" w14:textId="5CA66808" w:rsidR="00C870C4" w:rsidRDefault="00C870C4" w:rsidP="00C870C4">
      <w:r>
        <w:tab/>
      </w:r>
      <w:r>
        <w:rPr>
          <w:rFonts w:hint="eastAsia"/>
        </w:rPr>
        <w:t>不用，总是使用组合逻辑判断是否存在数据相关，存在时，总是在下一个周期插入一个气泡。控制相关跳转成功时同时向</w:t>
      </w:r>
      <w:r>
        <w:rPr>
          <w:rFonts w:hint="eastAsia"/>
        </w:rPr>
        <w:t>IF</w:t>
      </w:r>
      <w:r>
        <w:rPr>
          <w:rFonts w:hint="eastAsia"/>
        </w:rPr>
        <w:t>和</w:t>
      </w:r>
      <w:r>
        <w:rPr>
          <w:rFonts w:hint="eastAsia"/>
        </w:rPr>
        <w:t>ID</w:t>
      </w:r>
      <w:r>
        <w:rPr>
          <w:rFonts w:hint="eastAsia"/>
        </w:rPr>
        <w:t>段插入气泡即可（指令清空）。</w:t>
      </w:r>
    </w:p>
    <w:p w14:paraId="76F1E8D3" w14:textId="78EEC3A9" w:rsidR="00C870C4" w:rsidRDefault="00C870C4" w:rsidP="00C870C4">
      <w:pPr>
        <w:pStyle w:val="a3"/>
        <w:numPr>
          <w:ilvl w:val="0"/>
          <w:numId w:val="30"/>
        </w:numPr>
        <w:ind w:firstLineChars="0"/>
      </w:pPr>
      <w:r w:rsidRPr="00C870C4">
        <w:rPr>
          <w:rFonts w:hint="eastAsia"/>
        </w:rPr>
        <w:t xml:space="preserve">MIPS </w:t>
      </w:r>
      <w:r w:rsidRPr="00C870C4">
        <w:rPr>
          <w:rFonts w:hint="eastAsia"/>
        </w:rPr>
        <w:t>零号寄存器是比较特殊的寄存器，如果源操作数是零号寄存器时是否存在数据</w:t>
      </w:r>
      <w:r w:rsidRPr="00C870C4">
        <w:rPr>
          <w:rFonts w:hint="eastAsia"/>
        </w:rPr>
        <w:t xml:space="preserve"> </w:t>
      </w:r>
      <w:r w:rsidRPr="00C870C4">
        <w:rPr>
          <w:rFonts w:hint="eastAsia"/>
        </w:rPr>
        <w:t>相关？你是如何解决的？气泡指令之间是否存在相关？</w:t>
      </w:r>
    </w:p>
    <w:p w14:paraId="0A583291" w14:textId="087D7EE0" w:rsidR="00C870C4" w:rsidRDefault="00C870C4" w:rsidP="00C870C4">
      <w:r>
        <w:tab/>
      </w:r>
      <w:r>
        <w:rPr>
          <w:rFonts w:hint="eastAsia"/>
        </w:rPr>
        <w:t>由于零号寄存器值不会被改变，直接忽视掉零号寄存器造成的数据相关即可。这也解释了为什么气泡不会和任何指令之间产生数据相关，全</w:t>
      </w:r>
      <w:r>
        <w:rPr>
          <w:rFonts w:hint="eastAsia"/>
        </w:rPr>
        <w:t>0</w:t>
      </w:r>
      <w:r>
        <w:rPr>
          <w:rFonts w:hint="eastAsia"/>
        </w:rPr>
        <w:t>的指令含义是</w:t>
      </w:r>
      <w:r>
        <w:rPr>
          <w:rFonts w:hint="eastAsia"/>
        </w:rPr>
        <w:t>sll $0,$0</w:t>
      </w:r>
    </w:p>
    <w:p w14:paraId="5178FB91" w14:textId="1F9CEF22" w:rsidR="00C870C4" w:rsidRDefault="00C870C4" w:rsidP="00C870C4">
      <w:pPr>
        <w:pStyle w:val="a3"/>
        <w:numPr>
          <w:ilvl w:val="0"/>
          <w:numId w:val="30"/>
        </w:numPr>
        <w:ind w:firstLineChars="0"/>
      </w:pPr>
      <w:r w:rsidRPr="00C870C4">
        <w:rPr>
          <w:rFonts w:hint="eastAsia"/>
        </w:rPr>
        <w:t>采用气泡方式解决数据相关后测试标准测试程序</w:t>
      </w:r>
      <w:r w:rsidRPr="00C870C4">
        <w:rPr>
          <w:rFonts w:hint="eastAsia"/>
        </w:rPr>
        <w:t xml:space="preserve"> benchmark </w:t>
      </w:r>
      <w:r w:rsidRPr="00C870C4">
        <w:rPr>
          <w:rFonts w:hint="eastAsia"/>
        </w:rPr>
        <w:t>时钟周期为什么反而比</w:t>
      </w:r>
      <w:r w:rsidRPr="00C870C4">
        <w:rPr>
          <w:rFonts w:hint="eastAsia"/>
        </w:rPr>
        <w:t xml:space="preserve"> </w:t>
      </w:r>
      <w:r w:rsidRPr="00C870C4">
        <w:rPr>
          <w:rFonts w:hint="eastAsia"/>
        </w:rPr>
        <w:t>单周期</w:t>
      </w:r>
      <w:r w:rsidRPr="00C870C4">
        <w:rPr>
          <w:rFonts w:hint="eastAsia"/>
        </w:rPr>
        <w:t xml:space="preserve"> CPU </w:t>
      </w:r>
      <w:r w:rsidRPr="00C870C4">
        <w:rPr>
          <w:rFonts w:hint="eastAsia"/>
        </w:rPr>
        <w:t>多了很多，难道流水线还不如单周期</w:t>
      </w:r>
      <w:r w:rsidRPr="00C870C4">
        <w:rPr>
          <w:rFonts w:hint="eastAsia"/>
        </w:rPr>
        <w:t xml:space="preserve"> CPU </w:t>
      </w:r>
      <w:r w:rsidRPr="00C870C4">
        <w:rPr>
          <w:rFonts w:hint="eastAsia"/>
        </w:rPr>
        <w:t>吗</w:t>
      </w:r>
    </w:p>
    <w:p w14:paraId="628EB202" w14:textId="281609E6" w:rsidR="00940542" w:rsidRDefault="00940542" w:rsidP="00940542">
      <w:r>
        <w:tab/>
      </w:r>
      <w:r>
        <w:rPr>
          <w:rFonts w:hint="eastAsia"/>
        </w:rPr>
        <w:t>气泡流水线为了解决数据相关和控制相关使用了较简单的策略，流水线停滞导致了较大的性能损失，但是由于分段其关键路径时延仍比单周期流水线要小的多，因而比理想流水线能达到更大的频率。</w:t>
      </w:r>
    </w:p>
    <w:p w14:paraId="70867353" w14:textId="596A05F9" w:rsidR="00940542" w:rsidRPr="00940542" w:rsidRDefault="00940542" w:rsidP="00940542">
      <w:pPr>
        <w:rPr>
          <w:b/>
        </w:rPr>
      </w:pPr>
      <w:r>
        <w:tab/>
      </w:r>
      <w:r w:rsidRPr="00940542">
        <w:rPr>
          <w:rFonts w:hint="eastAsia"/>
          <w:b/>
        </w:rPr>
        <w:t>经验记录</w:t>
      </w:r>
    </w:p>
    <w:p w14:paraId="537412AC" w14:textId="24E26C8D" w:rsidR="00940542" w:rsidRDefault="00940542" w:rsidP="00940542">
      <w:pPr>
        <w:pStyle w:val="a3"/>
        <w:numPr>
          <w:ilvl w:val="0"/>
          <w:numId w:val="31"/>
        </w:numPr>
        <w:ind w:firstLineChars="0"/>
      </w:pPr>
      <w:r>
        <w:rPr>
          <w:rFonts w:hint="eastAsia"/>
        </w:rPr>
        <w:t>一开始使用非同步清零的气泡流水线也通过了测试，只是数据冲突需要加一个寄存器同步化清零，控制冲突时需要增加一个反馈回路生成一个清零脉冲。跟老师沟通之后得知这种设计可能引入潜在的问题，由于最小时钟周期不再是时钟信号跳变。</w:t>
      </w:r>
    </w:p>
    <w:p w14:paraId="06F2C977" w14:textId="00824BE2" w:rsidR="002E28FC" w:rsidRDefault="002E28FC" w:rsidP="00C870C4">
      <w:pPr>
        <w:pStyle w:val="30"/>
        <w:spacing w:before="229" w:after="229"/>
      </w:pPr>
      <w:r>
        <w:rPr>
          <w:rFonts w:hint="eastAsia"/>
        </w:rPr>
        <w:t>重定向流水线</w:t>
      </w:r>
    </w:p>
    <w:p w14:paraId="21A5D560" w14:textId="21C26444" w:rsidR="00B827B6" w:rsidRPr="00B827B6" w:rsidRDefault="00B827B6" w:rsidP="00B827B6">
      <w:pPr>
        <w:pStyle w:val="a3"/>
        <w:ind w:firstLine="482"/>
        <w:rPr>
          <w:b/>
        </w:rPr>
      </w:pPr>
      <w:r w:rsidRPr="00940542">
        <w:rPr>
          <w:rFonts w:hint="eastAsia"/>
          <w:b/>
        </w:rPr>
        <w:t>实验思考题</w:t>
      </w:r>
    </w:p>
    <w:p w14:paraId="29CB2926" w14:textId="4A1CE17E" w:rsidR="002E28FC" w:rsidRDefault="00940542" w:rsidP="00940542">
      <w:pPr>
        <w:pStyle w:val="a3"/>
        <w:numPr>
          <w:ilvl w:val="0"/>
          <w:numId w:val="32"/>
        </w:numPr>
        <w:ind w:firstLineChars="0"/>
      </w:pPr>
      <w:r w:rsidRPr="00940542">
        <w:rPr>
          <w:rFonts w:hint="eastAsia"/>
        </w:rPr>
        <w:t>重定向逻辑放在流水线哪个阶段更好，为什么</w:t>
      </w:r>
      <w:r>
        <w:rPr>
          <w:rFonts w:hint="eastAsia"/>
        </w:rPr>
        <w:t>？</w:t>
      </w:r>
    </w:p>
    <w:p w14:paraId="510374B7" w14:textId="75A1575C" w:rsidR="00940542" w:rsidRDefault="00940542" w:rsidP="00940542">
      <w:r>
        <w:tab/>
      </w:r>
      <w:r>
        <w:rPr>
          <w:rFonts w:hint="eastAsia"/>
        </w:rPr>
        <w:t>一种思路是用时再重定向，则可以将所有重定向工作全部放在</w:t>
      </w:r>
      <w:r w:rsidR="00B079C6">
        <w:rPr>
          <w:rFonts w:hint="eastAsia"/>
        </w:rPr>
        <w:t>EX</w:t>
      </w:r>
      <w:r w:rsidR="00B079C6">
        <w:rPr>
          <w:rFonts w:hint="eastAsia"/>
        </w:rPr>
        <w:t>段，这样做的优点是简单方便。另一种思路是可以再</w:t>
      </w:r>
      <w:r w:rsidR="00B079C6">
        <w:rPr>
          <w:rFonts w:hint="eastAsia"/>
        </w:rPr>
        <w:t>ID</w:t>
      </w:r>
      <w:r w:rsidR="00B079C6">
        <w:rPr>
          <w:rFonts w:hint="eastAsia"/>
        </w:rPr>
        <w:t>段重定向，这样</w:t>
      </w:r>
      <w:r w:rsidR="00B079C6">
        <w:rPr>
          <w:rFonts w:hint="eastAsia"/>
        </w:rPr>
        <w:t>NPC</w:t>
      </w:r>
      <w:r w:rsidR="00B079C6">
        <w:rPr>
          <w:rFonts w:hint="eastAsia"/>
        </w:rPr>
        <w:t>也可以提前到</w:t>
      </w:r>
      <w:r w:rsidR="00B079C6">
        <w:rPr>
          <w:rFonts w:hint="eastAsia"/>
        </w:rPr>
        <w:t>ID</w:t>
      </w:r>
      <w:r w:rsidR="00B079C6">
        <w:rPr>
          <w:rFonts w:hint="eastAsia"/>
        </w:rPr>
        <w:t>段，那么误取深度就能降低，但是这样存在的问题在于重定向时</w:t>
      </w:r>
      <w:r w:rsidR="00B079C6">
        <w:rPr>
          <w:rFonts w:hint="eastAsia"/>
        </w:rPr>
        <w:t>NPC</w:t>
      </w:r>
      <w:r w:rsidR="00B079C6">
        <w:rPr>
          <w:rFonts w:hint="eastAsia"/>
        </w:rPr>
        <w:t>需要的</w:t>
      </w:r>
      <w:r w:rsidR="00B079C6">
        <w:rPr>
          <w:rFonts w:hint="eastAsia"/>
        </w:rPr>
        <w:t>EX</w:t>
      </w:r>
      <w:r w:rsidR="00B079C6">
        <w:rPr>
          <w:rFonts w:hint="eastAsia"/>
        </w:rPr>
        <w:t>的指令结果并没有算出来，需要增加运算部件。</w:t>
      </w:r>
    </w:p>
    <w:p w14:paraId="087311AE" w14:textId="674F9FD4" w:rsidR="002E28FC" w:rsidRDefault="002E28FC" w:rsidP="00B827B6">
      <w:pPr>
        <w:pStyle w:val="30"/>
        <w:spacing w:before="229" w:after="229"/>
      </w:pPr>
      <w:r>
        <w:rPr>
          <w:rFonts w:hint="eastAsia"/>
        </w:rPr>
        <w:t>多级中断与流水中断</w:t>
      </w:r>
    </w:p>
    <w:p w14:paraId="5BCF212F" w14:textId="75C45D44" w:rsidR="00B827B6" w:rsidRDefault="00B827B6" w:rsidP="00B827B6">
      <w:pPr>
        <w:pStyle w:val="a3"/>
        <w:numPr>
          <w:ilvl w:val="0"/>
          <w:numId w:val="33"/>
        </w:numPr>
        <w:ind w:firstLineChars="0"/>
      </w:pPr>
      <w:r w:rsidRPr="00B827B6">
        <w:rPr>
          <w:rFonts w:hint="eastAsia"/>
        </w:rPr>
        <w:t xml:space="preserve">MIPS CPU </w:t>
      </w:r>
      <w:r w:rsidRPr="00B827B6">
        <w:rPr>
          <w:rFonts w:hint="eastAsia"/>
        </w:rPr>
        <w:t>函数调用与中断服务程序的执行有多大区别，有否共同之处？</w:t>
      </w:r>
    </w:p>
    <w:p w14:paraId="093AFD0E" w14:textId="56272812" w:rsidR="00B827B6" w:rsidRDefault="00B827B6" w:rsidP="00B827B6">
      <w:r>
        <w:tab/>
      </w:r>
      <w:r>
        <w:rPr>
          <w:rFonts w:hint="eastAsia"/>
        </w:rPr>
        <w:t>都涉及到</w:t>
      </w:r>
      <w:r>
        <w:rPr>
          <w:rFonts w:hint="eastAsia"/>
        </w:rPr>
        <w:t>PC</w:t>
      </w:r>
      <w:r>
        <w:rPr>
          <w:rFonts w:hint="eastAsia"/>
        </w:rPr>
        <w:t>值的改变与返回，函数调用断电保存在</w:t>
      </w:r>
      <w:r>
        <w:rPr>
          <w:rFonts w:hint="eastAsia"/>
        </w:rPr>
        <w:t>31</w:t>
      </w:r>
      <w:r>
        <w:rPr>
          <w:rFonts w:hint="eastAsia"/>
        </w:rPr>
        <w:t>号寄存器当中（</w:t>
      </w:r>
      <w:r>
        <w:rPr>
          <w:rFonts w:hint="eastAsia"/>
        </w:rPr>
        <w:t>jal</w:t>
      </w:r>
      <w:r>
        <w:rPr>
          <w:rFonts w:hint="eastAsia"/>
        </w:rPr>
        <w:t>），中断服务程序断点保存在</w:t>
      </w:r>
      <w:r>
        <w:rPr>
          <w:rFonts w:hint="eastAsia"/>
        </w:rPr>
        <w:t>EPC</w:t>
      </w:r>
      <w:r>
        <w:rPr>
          <w:rFonts w:hint="eastAsia"/>
        </w:rPr>
        <w:t>当中</w:t>
      </w:r>
    </w:p>
    <w:p w14:paraId="72F91BE2" w14:textId="56543B94" w:rsidR="00B827B6" w:rsidRDefault="00B827B6" w:rsidP="00B827B6">
      <w:pPr>
        <w:pStyle w:val="a3"/>
        <w:numPr>
          <w:ilvl w:val="0"/>
          <w:numId w:val="33"/>
        </w:numPr>
        <w:ind w:firstLineChars="0"/>
      </w:pPr>
      <w:r w:rsidRPr="00B827B6">
        <w:rPr>
          <w:rFonts w:hint="eastAsia"/>
        </w:rPr>
        <w:lastRenderedPageBreak/>
        <w:t>开中断，关中断如何实现</w:t>
      </w:r>
      <w:r>
        <w:rPr>
          <w:rFonts w:hint="eastAsia"/>
        </w:rPr>
        <w:t>？</w:t>
      </w:r>
    </w:p>
    <w:p w14:paraId="787E7853" w14:textId="76DF997E" w:rsidR="00B827B6" w:rsidRDefault="00B827B6" w:rsidP="00B827B6">
      <w:r>
        <w:tab/>
      </w:r>
      <w:r>
        <w:rPr>
          <w:rFonts w:hint="eastAsia"/>
        </w:rPr>
        <w:t>首先要设置</w:t>
      </w:r>
      <w:r>
        <w:rPr>
          <w:rFonts w:hint="eastAsia"/>
        </w:rPr>
        <w:t>1</w:t>
      </w:r>
      <w:r>
        <w:rPr>
          <w:rFonts w:hint="eastAsia"/>
        </w:rPr>
        <w:t>位的</w:t>
      </w:r>
      <w:r>
        <w:t>CP0</w:t>
      </w:r>
      <w:r>
        <w:rPr>
          <w:rFonts w:hint="eastAsia"/>
        </w:rPr>
        <w:t>寄存器当中的使能寄存器</w:t>
      </w:r>
      <w:r>
        <w:rPr>
          <w:rFonts w:hint="eastAsia"/>
        </w:rPr>
        <w:t>IE</w:t>
      </w:r>
      <w:r>
        <w:rPr>
          <w:rFonts w:hint="eastAsia"/>
        </w:rPr>
        <w:t>，然后涉及软件指令改变寄存器的状态。</w:t>
      </w:r>
    </w:p>
    <w:p w14:paraId="58368EBA" w14:textId="1DF56472" w:rsidR="00B827B6" w:rsidRDefault="00B827B6" w:rsidP="00B827B6">
      <w:pPr>
        <w:pStyle w:val="a3"/>
        <w:numPr>
          <w:ilvl w:val="0"/>
          <w:numId w:val="33"/>
        </w:numPr>
        <w:ind w:firstLineChars="0"/>
      </w:pPr>
      <w:r>
        <w:rPr>
          <w:rFonts w:hint="eastAsia"/>
        </w:rPr>
        <w:t xml:space="preserve">CPU </w:t>
      </w:r>
      <w:r>
        <w:rPr>
          <w:rFonts w:hint="eastAsia"/>
        </w:rPr>
        <w:t>如何判断当前有中断需要响应？</w:t>
      </w:r>
    </w:p>
    <w:p w14:paraId="6A1B1E63" w14:textId="1DAD80AF" w:rsidR="00B827B6" w:rsidRDefault="00B827B6" w:rsidP="00B827B6">
      <w:r>
        <w:tab/>
      </w:r>
      <w:r>
        <w:rPr>
          <w:rFonts w:hint="eastAsia"/>
        </w:rPr>
        <w:t>我设置了一个保存当前中断号的寄存器，中断从</w:t>
      </w:r>
      <w:r>
        <w:rPr>
          <w:rFonts w:hint="eastAsia"/>
        </w:rPr>
        <w:t>1</w:t>
      </w:r>
      <w:r>
        <w:rPr>
          <w:rFonts w:hint="eastAsia"/>
        </w:rPr>
        <w:t>开始编号，无中断时中断寄存器内值为</w:t>
      </w:r>
      <w:r>
        <w:rPr>
          <w:rFonts w:hint="eastAsia"/>
        </w:rPr>
        <w:t>1</w:t>
      </w:r>
      <w:r>
        <w:rPr>
          <w:rFonts w:hint="eastAsia"/>
        </w:rPr>
        <w:t>，</w:t>
      </w:r>
      <w:r w:rsidR="0093068D">
        <w:rPr>
          <w:rFonts w:hint="eastAsia"/>
        </w:rPr>
        <w:t>中断响应寄存器有信号而且当前最高优先级中断号和当前中断编号寄存器值不同时表示有中断要响应（或者优先级高打断低）</w:t>
      </w:r>
    </w:p>
    <w:p w14:paraId="68DB1C02" w14:textId="44154678" w:rsidR="0093068D" w:rsidRDefault="00B827B6" w:rsidP="0093068D">
      <w:pPr>
        <w:pStyle w:val="a3"/>
        <w:numPr>
          <w:ilvl w:val="0"/>
          <w:numId w:val="33"/>
        </w:numPr>
        <w:ind w:firstLineChars="0"/>
      </w:pPr>
      <w:r w:rsidRPr="00B827B6">
        <w:rPr>
          <w:rFonts w:hint="eastAsia"/>
        </w:rPr>
        <w:t>最终实现的单级中断处理器中中断隐指令的开销是多少个时钟周期？</w:t>
      </w:r>
    </w:p>
    <w:p w14:paraId="7F3D4454" w14:textId="65A3B136" w:rsidR="0093068D" w:rsidRPr="00B827B6" w:rsidRDefault="0093068D" w:rsidP="0093068D">
      <w:r>
        <w:tab/>
      </w:r>
      <w:r>
        <w:rPr>
          <w:rFonts w:hint="eastAsia"/>
        </w:rPr>
        <w:t>我的实现在一个时钟周期内同时完成了</w:t>
      </w:r>
      <w:r>
        <w:rPr>
          <w:rFonts w:hint="eastAsia"/>
        </w:rPr>
        <w:t>PC-&gt;EPC</w:t>
      </w:r>
      <w:r>
        <w:rPr>
          <w:rFonts w:hint="eastAsia"/>
        </w:rPr>
        <w:t>，中断地址</w:t>
      </w:r>
      <w:r>
        <w:rPr>
          <w:rFonts w:hint="eastAsia"/>
        </w:rPr>
        <w:t>-&gt;pc</w:t>
      </w:r>
      <w:r>
        <w:rPr>
          <w:rFonts w:hint="eastAsia"/>
        </w:rPr>
        <w:t>，以及关中断。</w:t>
      </w:r>
    </w:p>
    <w:p w14:paraId="7672376B" w14:textId="06D096B4" w:rsidR="00B827B6" w:rsidRDefault="00B827B6" w:rsidP="00B827B6">
      <w:pPr>
        <w:pStyle w:val="a3"/>
        <w:numPr>
          <w:ilvl w:val="0"/>
          <w:numId w:val="33"/>
        </w:numPr>
        <w:ind w:firstLineChars="0"/>
      </w:pPr>
      <w:r w:rsidRPr="00B827B6">
        <w:rPr>
          <w:rFonts w:hint="eastAsia"/>
        </w:rPr>
        <w:t>多级嵌套中断的断点如何处理</w:t>
      </w:r>
    </w:p>
    <w:p w14:paraId="0B321AC3" w14:textId="766A18FB" w:rsidR="0093068D" w:rsidRDefault="0093068D" w:rsidP="0093068D">
      <w:r>
        <w:tab/>
      </w:r>
      <w:r>
        <w:rPr>
          <w:rFonts w:hint="eastAsia"/>
        </w:rPr>
        <w:t>所有断点都保存到</w:t>
      </w:r>
      <w:r>
        <w:rPr>
          <w:rFonts w:hint="eastAsia"/>
        </w:rPr>
        <w:t>EPC</w:t>
      </w:r>
      <w:r>
        <w:rPr>
          <w:rFonts w:hint="eastAsia"/>
        </w:rPr>
        <w:t>当中，允许自身被打断之前先要利用堆栈保存自身的断点</w:t>
      </w:r>
    </w:p>
    <w:p w14:paraId="49AFBBF7" w14:textId="270BFDB0" w:rsidR="00B827B6" w:rsidRDefault="00B827B6" w:rsidP="00B827B6">
      <w:pPr>
        <w:pStyle w:val="a3"/>
        <w:numPr>
          <w:ilvl w:val="0"/>
          <w:numId w:val="33"/>
        </w:numPr>
        <w:ind w:firstLineChars="0"/>
      </w:pPr>
      <w:r w:rsidRPr="00B827B6">
        <w:rPr>
          <w:rFonts w:hint="eastAsia"/>
        </w:rPr>
        <w:t>单周期</w:t>
      </w:r>
      <w:r w:rsidRPr="00B827B6">
        <w:rPr>
          <w:rFonts w:hint="eastAsia"/>
        </w:rPr>
        <w:t xml:space="preserve"> CPU </w:t>
      </w:r>
      <w:r w:rsidRPr="00B827B6">
        <w:rPr>
          <w:rFonts w:hint="eastAsia"/>
        </w:rPr>
        <w:t>中断处理和流水中断处理有何区别？</w:t>
      </w:r>
    </w:p>
    <w:p w14:paraId="12101C30" w14:textId="64ADB10A" w:rsidR="00B827B6" w:rsidRPr="00B827B6" w:rsidRDefault="0093068D" w:rsidP="0093068D">
      <w:r>
        <w:tab/>
      </w:r>
      <w:r>
        <w:rPr>
          <w:rFonts w:hint="eastAsia"/>
        </w:rPr>
        <w:t>单周期总是在指令执行之后检测中断，多周期同时有五条指令在执行，因而暂停执行某些指令，其它指令怎么处理需要考虑。</w:t>
      </w:r>
    </w:p>
    <w:p w14:paraId="3AD19F6C" w14:textId="7E07463F" w:rsidR="00D636EB" w:rsidRDefault="00D636EB" w:rsidP="00B827B6">
      <w:pPr>
        <w:pStyle w:val="2"/>
        <w:tabs>
          <w:tab w:val="clear" w:pos="720"/>
          <w:tab w:val="left" w:pos="567"/>
        </w:tabs>
        <w:ind w:left="818" w:right="240" w:hanging="818"/>
      </w:pPr>
      <w:bookmarkStart w:id="80" w:name="_Toc510992536"/>
      <w:r>
        <w:rPr>
          <w:rFonts w:hint="eastAsia"/>
        </w:rPr>
        <w:t>性能分析</w:t>
      </w:r>
      <w:bookmarkEnd w:id="80"/>
    </w:p>
    <w:p w14:paraId="532D6621" w14:textId="2B44AC10" w:rsidR="00D636EB" w:rsidRDefault="00D636EB" w:rsidP="00D636EB">
      <w:pPr>
        <w:pStyle w:val="a3"/>
        <w:ind w:firstLine="480"/>
      </w:pPr>
      <w:r>
        <w:rPr>
          <w:rFonts w:hint="eastAsia"/>
        </w:rPr>
        <w:t>不同方案的总时钟周期数等参数如</w:t>
      </w:r>
      <w:r w:rsidR="00F936F3">
        <w:fldChar w:fldCharType="begin"/>
      </w:r>
      <w:r w:rsidR="00F936F3">
        <w:instrText xml:space="preserve"> </w:instrText>
      </w:r>
      <w:r w:rsidR="00F936F3">
        <w:rPr>
          <w:rFonts w:hint="eastAsia"/>
        </w:rPr>
        <w:instrText>REF _Ref510987409 \h</w:instrText>
      </w:r>
      <w:r w:rsidR="00F936F3">
        <w:instrText xml:space="preserve"> </w:instrText>
      </w:r>
      <w:r w:rsidR="00F936F3">
        <w:fldChar w:fldCharType="separate"/>
      </w:r>
      <w:r w:rsidR="001D7256">
        <w:rPr>
          <w:rFonts w:hint="eastAsia"/>
        </w:rPr>
        <w:t>表</w:t>
      </w:r>
      <w:r w:rsidR="001D7256">
        <w:rPr>
          <w:rFonts w:hint="eastAsia"/>
        </w:rPr>
        <w:t xml:space="preserve"> </w:t>
      </w:r>
      <w:r w:rsidR="001D7256">
        <w:rPr>
          <w:noProof/>
        </w:rPr>
        <w:t>4</w:t>
      </w:r>
      <w:r w:rsidR="001D7256">
        <w:t>.</w:t>
      </w:r>
      <w:r w:rsidR="001D7256">
        <w:rPr>
          <w:noProof/>
        </w:rPr>
        <w:t>2</w:t>
      </w:r>
      <w:r w:rsidR="00F936F3">
        <w:fldChar w:fldCharType="end"/>
      </w:r>
      <w:r w:rsidR="00F936F3">
        <w:rPr>
          <w:rFonts w:hint="eastAsia"/>
        </w:rPr>
        <w:t>所示。</w:t>
      </w:r>
    </w:p>
    <w:p w14:paraId="16E78368" w14:textId="6E2F6D94" w:rsidR="00F936F3" w:rsidRDefault="00F936F3" w:rsidP="00F936F3">
      <w:pPr>
        <w:pStyle w:val="aff1"/>
        <w:keepNext/>
        <w:spacing w:before="91" w:after="91"/>
      </w:pPr>
      <w:bookmarkStart w:id="81" w:name="_Ref51098740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1D7256">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1D7256">
        <w:rPr>
          <w:noProof/>
        </w:rPr>
        <w:t>2</w:t>
      </w:r>
      <w:r>
        <w:fldChar w:fldCharType="end"/>
      </w:r>
      <w:bookmarkEnd w:id="81"/>
      <w:r>
        <w:t xml:space="preserve"> </w:t>
      </w:r>
      <w:r>
        <w:rPr>
          <w:rFonts w:hint="eastAsia"/>
        </w:rPr>
        <w:t>bench</w:t>
      </w:r>
      <w:r>
        <w:t>mark</w:t>
      </w:r>
      <w:r>
        <w:rPr>
          <w:rFonts w:hint="eastAsia"/>
        </w:rPr>
        <w:t>时钟周期统计</w:t>
      </w:r>
    </w:p>
    <w:tbl>
      <w:tblPr>
        <w:tblW w:w="5000" w:type="pct"/>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1555"/>
        <w:gridCol w:w="1275"/>
        <w:gridCol w:w="2267"/>
        <w:gridCol w:w="3710"/>
      </w:tblGrid>
      <w:tr w:rsidR="00F936F3" w14:paraId="0865006E" w14:textId="18929EAC" w:rsidTr="00F936F3">
        <w:trPr>
          <w:jc w:val="center"/>
        </w:trPr>
        <w:tc>
          <w:tcPr>
            <w:tcW w:w="883" w:type="pct"/>
            <w:shd w:val="clear" w:color="auto" w:fill="E2EFD9" w:themeFill="accent6" w:themeFillTint="33"/>
          </w:tcPr>
          <w:p w14:paraId="77E4A80D" w14:textId="2F944C47" w:rsidR="00F936F3" w:rsidRPr="00DB60F4" w:rsidRDefault="00F936F3" w:rsidP="00B36AEE">
            <w:pPr>
              <w:jc w:val="center"/>
              <w:rPr>
                <w:sz w:val="21"/>
              </w:rPr>
            </w:pPr>
            <w:r>
              <w:rPr>
                <w:rFonts w:hint="eastAsia"/>
                <w:sz w:val="21"/>
              </w:rPr>
              <w:t>流水线类型</w:t>
            </w:r>
          </w:p>
        </w:tc>
        <w:tc>
          <w:tcPr>
            <w:tcW w:w="724" w:type="pct"/>
            <w:shd w:val="clear" w:color="auto" w:fill="E2EFD9" w:themeFill="accent6" w:themeFillTint="33"/>
          </w:tcPr>
          <w:p w14:paraId="1A0FEF77" w14:textId="76AA1EBF" w:rsidR="00F936F3" w:rsidRPr="00DB60F4" w:rsidRDefault="00F936F3" w:rsidP="00B36AEE">
            <w:pPr>
              <w:jc w:val="center"/>
              <w:rPr>
                <w:sz w:val="21"/>
              </w:rPr>
            </w:pPr>
            <w:r>
              <w:rPr>
                <w:rFonts w:hint="eastAsia"/>
                <w:sz w:val="21"/>
              </w:rPr>
              <w:t>总时钟周期</w:t>
            </w:r>
          </w:p>
        </w:tc>
        <w:tc>
          <w:tcPr>
            <w:tcW w:w="1287" w:type="pct"/>
            <w:shd w:val="clear" w:color="auto" w:fill="E2EFD9" w:themeFill="accent6" w:themeFillTint="33"/>
          </w:tcPr>
          <w:p w14:paraId="70625BB4" w14:textId="50FC04A1" w:rsidR="00F936F3" w:rsidRDefault="00F936F3" w:rsidP="00F936F3">
            <w:pPr>
              <w:jc w:val="center"/>
              <w:rPr>
                <w:sz w:val="21"/>
              </w:rPr>
            </w:pPr>
            <w:r>
              <w:rPr>
                <w:rFonts w:hint="eastAsia"/>
                <w:sz w:val="21"/>
              </w:rPr>
              <w:t>控制冲突次数</w:t>
            </w:r>
          </w:p>
        </w:tc>
        <w:tc>
          <w:tcPr>
            <w:tcW w:w="2106" w:type="pct"/>
            <w:shd w:val="clear" w:color="auto" w:fill="E2EFD9" w:themeFill="accent6" w:themeFillTint="33"/>
          </w:tcPr>
          <w:p w14:paraId="4BDDDC70" w14:textId="4ABBD4DD" w:rsidR="00F936F3" w:rsidRDefault="00F936F3" w:rsidP="00B36AEE">
            <w:pPr>
              <w:jc w:val="center"/>
              <w:rPr>
                <w:sz w:val="21"/>
              </w:rPr>
            </w:pPr>
            <w:r>
              <w:rPr>
                <w:rFonts w:hint="eastAsia"/>
                <w:sz w:val="21"/>
              </w:rPr>
              <w:t>气泡数</w:t>
            </w:r>
            <w:r>
              <w:rPr>
                <w:rFonts w:hint="eastAsia"/>
                <w:sz w:val="21"/>
              </w:rPr>
              <w:t xml:space="preserve"> /</w:t>
            </w:r>
            <w:r>
              <w:rPr>
                <w:sz w:val="21"/>
              </w:rPr>
              <w:t xml:space="preserve"> </w:t>
            </w:r>
            <w:r>
              <w:rPr>
                <w:rFonts w:hint="eastAsia"/>
                <w:sz w:val="21"/>
              </w:rPr>
              <w:t>load-use</w:t>
            </w:r>
          </w:p>
        </w:tc>
      </w:tr>
      <w:tr w:rsidR="00F936F3" w14:paraId="18671706" w14:textId="77777777" w:rsidTr="00F936F3">
        <w:trPr>
          <w:jc w:val="center"/>
        </w:trPr>
        <w:tc>
          <w:tcPr>
            <w:tcW w:w="883" w:type="pct"/>
            <w:shd w:val="clear" w:color="auto" w:fill="FFFFFF" w:themeFill="background1"/>
          </w:tcPr>
          <w:p w14:paraId="6AC6A000" w14:textId="37F85C2D" w:rsidR="00F936F3" w:rsidRDefault="00F936F3" w:rsidP="00B36AEE">
            <w:pPr>
              <w:jc w:val="center"/>
              <w:rPr>
                <w:sz w:val="21"/>
              </w:rPr>
            </w:pPr>
            <w:r>
              <w:rPr>
                <w:rFonts w:hint="eastAsia"/>
                <w:sz w:val="21"/>
              </w:rPr>
              <w:t>单周期</w:t>
            </w:r>
          </w:p>
        </w:tc>
        <w:tc>
          <w:tcPr>
            <w:tcW w:w="724" w:type="pct"/>
            <w:shd w:val="clear" w:color="auto" w:fill="FFFFFF" w:themeFill="background1"/>
          </w:tcPr>
          <w:p w14:paraId="60F502D4" w14:textId="3AACEA12" w:rsidR="00F936F3" w:rsidRDefault="00F936F3" w:rsidP="00B36AEE">
            <w:pPr>
              <w:jc w:val="center"/>
              <w:rPr>
                <w:sz w:val="21"/>
              </w:rPr>
            </w:pPr>
            <w:r>
              <w:rPr>
                <w:rFonts w:hint="eastAsia"/>
                <w:sz w:val="21"/>
              </w:rPr>
              <w:t>1546</w:t>
            </w:r>
          </w:p>
        </w:tc>
        <w:tc>
          <w:tcPr>
            <w:tcW w:w="1287" w:type="pct"/>
            <w:shd w:val="clear" w:color="auto" w:fill="FFFFFF" w:themeFill="background1"/>
          </w:tcPr>
          <w:p w14:paraId="327A6F56" w14:textId="798492D4" w:rsidR="00F936F3" w:rsidRDefault="00F936F3" w:rsidP="00F936F3">
            <w:pPr>
              <w:jc w:val="center"/>
              <w:rPr>
                <w:sz w:val="21"/>
              </w:rPr>
            </w:pPr>
            <w:r>
              <w:rPr>
                <w:rFonts w:hint="eastAsia"/>
                <w:sz w:val="21"/>
              </w:rPr>
              <w:t>-</w:t>
            </w:r>
          </w:p>
        </w:tc>
        <w:tc>
          <w:tcPr>
            <w:tcW w:w="2106" w:type="pct"/>
            <w:shd w:val="clear" w:color="auto" w:fill="FFFFFF" w:themeFill="background1"/>
          </w:tcPr>
          <w:p w14:paraId="1E0DF46F" w14:textId="162CAA69" w:rsidR="00F936F3" w:rsidRDefault="00F936F3" w:rsidP="00B36AEE">
            <w:pPr>
              <w:jc w:val="center"/>
              <w:rPr>
                <w:sz w:val="21"/>
              </w:rPr>
            </w:pPr>
            <w:r>
              <w:rPr>
                <w:rFonts w:hint="eastAsia"/>
                <w:sz w:val="21"/>
              </w:rPr>
              <w:t>-</w:t>
            </w:r>
          </w:p>
        </w:tc>
      </w:tr>
      <w:tr w:rsidR="00F936F3" w14:paraId="69B66D17" w14:textId="77777777" w:rsidTr="00F936F3">
        <w:trPr>
          <w:jc w:val="center"/>
        </w:trPr>
        <w:tc>
          <w:tcPr>
            <w:tcW w:w="883" w:type="pct"/>
            <w:shd w:val="clear" w:color="auto" w:fill="FFFFFF" w:themeFill="background1"/>
          </w:tcPr>
          <w:p w14:paraId="64EAE04A" w14:textId="490B285B" w:rsidR="00F936F3" w:rsidRDefault="00F936F3" w:rsidP="00B36AEE">
            <w:pPr>
              <w:jc w:val="center"/>
              <w:rPr>
                <w:sz w:val="21"/>
              </w:rPr>
            </w:pPr>
            <w:r>
              <w:rPr>
                <w:rFonts w:hint="eastAsia"/>
                <w:sz w:val="21"/>
              </w:rPr>
              <w:t>气泡流水线</w:t>
            </w:r>
          </w:p>
        </w:tc>
        <w:tc>
          <w:tcPr>
            <w:tcW w:w="724" w:type="pct"/>
            <w:shd w:val="clear" w:color="auto" w:fill="FFFFFF" w:themeFill="background1"/>
          </w:tcPr>
          <w:p w14:paraId="21AB52E6" w14:textId="0EFA1CB1" w:rsidR="00F936F3" w:rsidRDefault="00F936F3" w:rsidP="00B36AEE">
            <w:pPr>
              <w:jc w:val="center"/>
              <w:rPr>
                <w:sz w:val="21"/>
              </w:rPr>
            </w:pPr>
            <w:r>
              <w:rPr>
                <w:rFonts w:hint="eastAsia"/>
                <w:sz w:val="21"/>
              </w:rPr>
              <w:t>3624</w:t>
            </w:r>
          </w:p>
        </w:tc>
        <w:tc>
          <w:tcPr>
            <w:tcW w:w="1287" w:type="pct"/>
            <w:shd w:val="clear" w:color="auto" w:fill="FFFFFF" w:themeFill="background1"/>
          </w:tcPr>
          <w:p w14:paraId="4497F721" w14:textId="7CF2BA15" w:rsidR="00F936F3" w:rsidRDefault="00F936F3" w:rsidP="00F936F3">
            <w:pPr>
              <w:jc w:val="center"/>
              <w:rPr>
                <w:sz w:val="21"/>
              </w:rPr>
            </w:pPr>
            <w:r>
              <w:rPr>
                <w:rFonts w:hint="eastAsia"/>
                <w:sz w:val="21"/>
              </w:rPr>
              <w:t>314</w:t>
            </w:r>
          </w:p>
        </w:tc>
        <w:tc>
          <w:tcPr>
            <w:tcW w:w="2106" w:type="pct"/>
            <w:shd w:val="clear" w:color="auto" w:fill="FFFFFF" w:themeFill="background1"/>
          </w:tcPr>
          <w:p w14:paraId="14F081F6" w14:textId="27CAEAB7" w:rsidR="00F936F3" w:rsidRDefault="00F936F3" w:rsidP="00B36AEE">
            <w:pPr>
              <w:jc w:val="center"/>
              <w:rPr>
                <w:sz w:val="21"/>
              </w:rPr>
            </w:pPr>
            <w:r>
              <w:rPr>
                <w:rFonts w:hint="eastAsia"/>
                <w:sz w:val="21"/>
              </w:rPr>
              <w:t>1448</w:t>
            </w:r>
          </w:p>
        </w:tc>
      </w:tr>
      <w:tr w:rsidR="00F936F3" w14:paraId="094FE76F" w14:textId="77777777" w:rsidTr="00F936F3">
        <w:trPr>
          <w:jc w:val="center"/>
        </w:trPr>
        <w:tc>
          <w:tcPr>
            <w:tcW w:w="883" w:type="pct"/>
            <w:shd w:val="clear" w:color="auto" w:fill="FFFFFF" w:themeFill="background1"/>
          </w:tcPr>
          <w:p w14:paraId="6E37DEBB" w14:textId="20FE774B" w:rsidR="00F936F3" w:rsidRDefault="00F936F3" w:rsidP="00B36AEE">
            <w:pPr>
              <w:jc w:val="center"/>
              <w:rPr>
                <w:sz w:val="21"/>
              </w:rPr>
            </w:pPr>
            <w:r>
              <w:rPr>
                <w:rFonts w:hint="eastAsia"/>
                <w:sz w:val="21"/>
              </w:rPr>
              <w:t>重定向流水线</w:t>
            </w:r>
          </w:p>
        </w:tc>
        <w:tc>
          <w:tcPr>
            <w:tcW w:w="724" w:type="pct"/>
            <w:shd w:val="clear" w:color="auto" w:fill="FFFFFF" w:themeFill="background1"/>
          </w:tcPr>
          <w:p w14:paraId="70689967" w14:textId="43BE562B" w:rsidR="00F936F3" w:rsidRDefault="00F936F3" w:rsidP="00B36AEE">
            <w:pPr>
              <w:jc w:val="center"/>
              <w:rPr>
                <w:sz w:val="21"/>
              </w:rPr>
            </w:pPr>
            <w:r>
              <w:rPr>
                <w:rFonts w:hint="eastAsia"/>
                <w:sz w:val="21"/>
              </w:rPr>
              <w:t>2298</w:t>
            </w:r>
          </w:p>
        </w:tc>
        <w:tc>
          <w:tcPr>
            <w:tcW w:w="1287" w:type="pct"/>
            <w:shd w:val="clear" w:color="auto" w:fill="FFFFFF" w:themeFill="background1"/>
          </w:tcPr>
          <w:p w14:paraId="77D1ECCA" w14:textId="1E92297E" w:rsidR="00F936F3" w:rsidRDefault="00F936F3" w:rsidP="00F936F3">
            <w:pPr>
              <w:jc w:val="center"/>
              <w:rPr>
                <w:sz w:val="21"/>
              </w:rPr>
            </w:pPr>
            <w:r>
              <w:rPr>
                <w:rFonts w:hint="eastAsia"/>
                <w:sz w:val="21"/>
              </w:rPr>
              <w:t>314</w:t>
            </w:r>
          </w:p>
        </w:tc>
        <w:tc>
          <w:tcPr>
            <w:tcW w:w="2106" w:type="pct"/>
            <w:shd w:val="clear" w:color="auto" w:fill="FFFFFF" w:themeFill="background1"/>
          </w:tcPr>
          <w:p w14:paraId="4B7602A2" w14:textId="4E0E1DB2" w:rsidR="00F936F3" w:rsidRDefault="00F936F3" w:rsidP="00B36AEE">
            <w:pPr>
              <w:jc w:val="center"/>
              <w:rPr>
                <w:sz w:val="21"/>
              </w:rPr>
            </w:pPr>
            <w:r>
              <w:rPr>
                <w:rFonts w:hint="eastAsia"/>
                <w:sz w:val="21"/>
              </w:rPr>
              <w:t>120</w:t>
            </w:r>
          </w:p>
        </w:tc>
      </w:tr>
    </w:tbl>
    <w:p w14:paraId="48BBDE30" w14:textId="042578CD" w:rsidR="00F936F3" w:rsidRPr="00D636EB" w:rsidRDefault="00F936F3" w:rsidP="00D636EB">
      <w:pPr>
        <w:pStyle w:val="a3"/>
        <w:ind w:firstLine="480"/>
      </w:pPr>
      <w:r>
        <w:rPr>
          <w:rFonts w:hint="eastAsia"/>
        </w:rPr>
        <w:t>可以看到重定向流水线比起气泡流水线节省了大量的气泡周期数，误取深度为</w:t>
      </w:r>
      <w:r>
        <w:rPr>
          <w:rFonts w:hint="eastAsia"/>
        </w:rPr>
        <w:t>2</w:t>
      </w:r>
      <w:r>
        <w:rPr>
          <w:rFonts w:hint="eastAsia"/>
        </w:rPr>
        <w:t>控制冲突仍然导致了大量的周期浪费，若采用动态分支预测总周期数可以到</w:t>
      </w:r>
      <w:r>
        <w:rPr>
          <w:rFonts w:hint="eastAsia"/>
        </w:rPr>
        <w:t>2000</w:t>
      </w:r>
      <w:r>
        <w:rPr>
          <w:rFonts w:hint="eastAsia"/>
        </w:rPr>
        <w:t>一下，进一步提高流水线的性能。</w:t>
      </w:r>
    </w:p>
    <w:p w14:paraId="3A1B5C4C" w14:textId="0FB3E179" w:rsidR="000C5960" w:rsidRDefault="00D636EB" w:rsidP="00591A3F">
      <w:pPr>
        <w:pStyle w:val="2"/>
        <w:tabs>
          <w:tab w:val="clear" w:pos="720"/>
          <w:tab w:val="left" w:pos="567"/>
        </w:tabs>
        <w:ind w:left="818" w:right="240" w:hanging="818"/>
      </w:pPr>
      <w:bookmarkStart w:id="82" w:name="_Toc510992537"/>
      <w:r>
        <w:rPr>
          <w:rFonts w:hint="eastAsia"/>
        </w:rPr>
        <w:t>主要故障与调试</w:t>
      </w:r>
      <w:bookmarkEnd w:id="79"/>
      <w:bookmarkEnd w:id="82"/>
    </w:p>
    <w:p w14:paraId="46B0A015" w14:textId="09BC4CF0" w:rsidR="000349F6" w:rsidRDefault="00E605BF" w:rsidP="000349F6">
      <w:pPr>
        <w:pStyle w:val="30"/>
        <w:tabs>
          <w:tab w:val="left" w:pos="1080"/>
        </w:tabs>
        <w:spacing w:beforeLines="0" w:before="229" w:afterLines="0" w:after="229"/>
      </w:pPr>
      <w:bookmarkStart w:id="83" w:name="_Toc229383608"/>
      <w:bookmarkStart w:id="84" w:name="_Toc229454099"/>
      <w:bookmarkStart w:id="85" w:name="_Toc230331846"/>
      <w:bookmarkStart w:id="86" w:name="_Toc230405697"/>
      <w:bookmarkStart w:id="87" w:name="_Toc230493692"/>
      <w:bookmarkStart w:id="88" w:name="_Toc230493996"/>
      <w:bookmarkStart w:id="89" w:name="_Toc230494119"/>
      <w:bookmarkStart w:id="90" w:name="_Toc230494242"/>
      <w:bookmarkStart w:id="91" w:name="_Toc230494602"/>
      <w:bookmarkStart w:id="92" w:name="_Toc230494816"/>
      <w:bookmarkStart w:id="93" w:name="_Toc229383609"/>
      <w:bookmarkStart w:id="94" w:name="_Toc229454100"/>
      <w:bookmarkStart w:id="95" w:name="_Toc230331847"/>
      <w:bookmarkStart w:id="96" w:name="_Toc230405698"/>
      <w:bookmarkStart w:id="97" w:name="_Toc230493693"/>
      <w:bookmarkStart w:id="98" w:name="_Toc230493997"/>
      <w:bookmarkStart w:id="99" w:name="_Toc230494120"/>
      <w:bookmarkStart w:id="100" w:name="_Toc230494243"/>
      <w:bookmarkStart w:id="101" w:name="_Toc230494603"/>
      <w:bookmarkStart w:id="102" w:name="_Toc230494817"/>
      <w:bookmarkStart w:id="103" w:name="_Toc229383610"/>
      <w:bookmarkStart w:id="104" w:name="_Toc229454101"/>
      <w:bookmarkStart w:id="105" w:name="_Toc230331848"/>
      <w:bookmarkStart w:id="106" w:name="_Toc230405699"/>
      <w:bookmarkStart w:id="107" w:name="_Toc230493694"/>
      <w:bookmarkStart w:id="108" w:name="_Toc230493998"/>
      <w:bookmarkStart w:id="109" w:name="_Toc230494121"/>
      <w:bookmarkStart w:id="110" w:name="_Toc230494244"/>
      <w:bookmarkStart w:id="111" w:name="_Toc230494604"/>
      <w:bookmarkStart w:id="112" w:name="_Toc230494818"/>
      <w:bookmarkStart w:id="113" w:name="_Toc229383611"/>
      <w:bookmarkStart w:id="114" w:name="_Toc229454102"/>
      <w:bookmarkStart w:id="115" w:name="_Toc230331849"/>
      <w:bookmarkStart w:id="116" w:name="_Toc230405700"/>
      <w:bookmarkStart w:id="117" w:name="_Toc230493695"/>
      <w:bookmarkStart w:id="118" w:name="_Toc230493999"/>
      <w:bookmarkStart w:id="119" w:name="_Toc230494122"/>
      <w:bookmarkStart w:id="120" w:name="_Toc230494245"/>
      <w:bookmarkStart w:id="121" w:name="_Toc230494605"/>
      <w:bookmarkStart w:id="122" w:name="_Toc230494819"/>
      <w:bookmarkStart w:id="123" w:name="_Toc229383612"/>
      <w:bookmarkStart w:id="124" w:name="_Toc229454103"/>
      <w:bookmarkStart w:id="125" w:name="_Toc230331850"/>
      <w:bookmarkStart w:id="126" w:name="_Toc230405701"/>
      <w:bookmarkStart w:id="127" w:name="_Toc230493696"/>
      <w:bookmarkStart w:id="128" w:name="_Toc230494000"/>
      <w:bookmarkStart w:id="129" w:name="_Toc230494123"/>
      <w:bookmarkStart w:id="130" w:name="_Toc230494246"/>
      <w:bookmarkStart w:id="131" w:name="_Toc230494606"/>
      <w:bookmarkStart w:id="132" w:name="_Toc230494820"/>
      <w:bookmarkStart w:id="133" w:name="_Toc229383613"/>
      <w:bookmarkStart w:id="134" w:name="_Toc229454104"/>
      <w:bookmarkStart w:id="135" w:name="_Toc230331851"/>
      <w:bookmarkStart w:id="136" w:name="_Toc230405702"/>
      <w:bookmarkStart w:id="137" w:name="_Toc230493697"/>
      <w:bookmarkStart w:id="138" w:name="_Toc230494001"/>
      <w:bookmarkStart w:id="139" w:name="_Toc230494124"/>
      <w:bookmarkStart w:id="140" w:name="_Toc230494247"/>
      <w:bookmarkStart w:id="141" w:name="_Toc230494607"/>
      <w:bookmarkStart w:id="142" w:name="_Toc230494821"/>
      <w:bookmarkStart w:id="143" w:name="_Toc229383614"/>
      <w:bookmarkStart w:id="144" w:name="_Toc229454105"/>
      <w:bookmarkStart w:id="145" w:name="_Toc230331852"/>
      <w:bookmarkStart w:id="146" w:name="_Toc230405703"/>
      <w:bookmarkStart w:id="147" w:name="_Toc230493698"/>
      <w:bookmarkStart w:id="148" w:name="_Toc230494002"/>
      <w:bookmarkStart w:id="149" w:name="_Toc230494125"/>
      <w:bookmarkStart w:id="150" w:name="_Toc230494248"/>
      <w:bookmarkStart w:id="151" w:name="_Toc230494608"/>
      <w:bookmarkStart w:id="152" w:name="_Toc230494822"/>
      <w:bookmarkStart w:id="153" w:name="_Toc229383615"/>
      <w:bookmarkStart w:id="154" w:name="_Toc229454106"/>
      <w:bookmarkStart w:id="155" w:name="_Toc230331853"/>
      <w:bookmarkStart w:id="156" w:name="_Toc230405704"/>
      <w:bookmarkStart w:id="157" w:name="_Toc230493699"/>
      <w:bookmarkStart w:id="158" w:name="_Toc230494003"/>
      <w:bookmarkStart w:id="159" w:name="_Toc230494126"/>
      <w:bookmarkStart w:id="160" w:name="_Toc230494249"/>
      <w:bookmarkStart w:id="161" w:name="_Toc230494609"/>
      <w:bookmarkStart w:id="162" w:name="_Toc230494823"/>
      <w:bookmarkStart w:id="163" w:name="_Toc229383616"/>
      <w:bookmarkStart w:id="164" w:name="_Toc229454107"/>
      <w:bookmarkStart w:id="165" w:name="_Toc230331854"/>
      <w:bookmarkStart w:id="166" w:name="_Toc230405705"/>
      <w:bookmarkStart w:id="167" w:name="_Toc230493700"/>
      <w:bookmarkStart w:id="168" w:name="_Toc230494004"/>
      <w:bookmarkStart w:id="169" w:name="_Toc230494127"/>
      <w:bookmarkStart w:id="170" w:name="_Toc230494250"/>
      <w:bookmarkStart w:id="171" w:name="_Toc230494610"/>
      <w:bookmarkStart w:id="172" w:name="_Toc230494824"/>
      <w:bookmarkStart w:id="173" w:name="_Toc229383617"/>
      <w:bookmarkStart w:id="174" w:name="_Toc229454108"/>
      <w:bookmarkStart w:id="175" w:name="_Toc230331855"/>
      <w:bookmarkStart w:id="176" w:name="_Toc230405706"/>
      <w:bookmarkStart w:id="177" w:name="_Toc230493701"/>
      <w:bookmarkStart w:id="178" w:name="_Toc230494005"/>
      <w:bookmarkStart w:id="179" w:name="_Toc230494128"/>
      <w:bookmarkStart w:id="180" w:name="_Toc230494251"/>
      <w:bookmarkStart w:id="181" w:name="_Toc230494611"/>
      <w:bookmarkStart w:id="182" w:name="_Toc230494825"/>
      <w:bookmarkStart w:id="183" w:name="_Toc229383618"/>
      <w:bookmarkStart w:id="184" w:name="_Toc229454109"/>
      <w:bookmarkStart w:id="185" w:name="_Toc230331856"/>
      <w:bookmarkStart w:id="186" w:name="_Toc230405707"/>
      <w:bookmarkStart w:id="187" w:name="_Toc230493702"/>
      <w:bookmarkStart w:id="188" w:name="_Toc230494006"/>
      <w:bookmarkStart w:id="189" w:name="_Toc230494129"/>
      <w:bookmarkStart w:id="190" w:name="_Toc230494252"/>
      <w:bookmarkStart w:id="191" w:name="_Toc230494612"/>
      <w:bookmarkStart w:id="192" w:name="_Toc230494826"/>
      <w:bookmarkStart w:id="193" w:name="_Toc229383619"/>
      <w:bookmarkStart w:id="194" w:name="_Toc229454110"/>
      <w:bookmarkStart w:id="195" w:name="_Toc230331857"/>
      <w:bookmarkStart w:id="196" w:name="_Toc230405708"/>
      <w:bookmarkStart w:id="197" w:name="_Toc230493703"/>
      <w:bookmarkStart w:id="198" w:name="_Toc230494007"/>
      <w:bookmarkStart w:id="199" w:name="_Toc230494130"/>
      <w:bookmarkStart w:id="200" w:name="_Toc230494253"/>
      <w:bookmarkStart w:id="201" w:name="_Toc230494613"/>
      <w:bookmarkStart w:id="202" w:name="_Toc230494827"/>
      <w:bookmarkStart w:id="203" w:name="_Toc229383620"/>
      <w:bookmarkStart w:id="204" w:name="_Toc229454111"/>
      <w:bookmarkStart w:id="205" w:name="_Toc230331858"/>
      <w:bookmarkStart w:id="206" w:name="_Toc230405709"/>
      <w:bookmarkStart w:id="207" w:name="_Toc230493704"/>
      <w:bookmarkStart w:id="208" w:name="_Toc230494008"/>
      <w:bookmarkStart w:id="209" w:name="_Toc230494131"/>
      <w:bookmarkStart w:id="210" w:name="_Toc230494254"/>
      <w:bookmarkStart w:id="211" w:name="_Toc230494614"/>
      <w:bookmarkStart w:id="212" w:name="_Toc230494828"/>
      <w:bookmarkStart w:id="213" w:name="_Toc229383621"/>
      <w:bookmarkStart w:id="214" w:name="_Toc229454112"/>
      <w:bookmarkStart w:id="215" w:name="_Toc230331859"/>
      <w:bookmarkStart w:id="216" w:name="_Toc230405710"/>
      <w:bookmarkStart w:id="217" w:name="_Toc230493705"/>
      <w:bookmarkStart w:id="218" w:name="_Toc230494009"/>
      <w:bookmarkStart w:id="219" w:name="_Toc230494132"/>
      <w:bookmarkStart w:id="220" w:name="_Toc230494255"/>
      <w:bookmarkStart w:id="221" w:name="_Toc230494615"/>
      <w:bookmarkStart w:id="222" w:name="_Toc230494829"/>
      <w:bookmarkStart w:id="223" w:name="_Toc229383622"/>
      <w:bookmarkStart w:id="224" w:name="_Toc229454113"/>
      <w:bookmarkStart w:id="225" w:name="_Toc230331860"/>
      <w:bookmarkStart w:id="226" w:name="_Toc230405711"/>
      <w:bookmarkStart w:id="227" w:name="_Toc230493706"/>
      <w:bookmarkStart w:id="228" w:name="_Toc230494010"/>
      <w:bookmarkStart w:id="229" w:name="_Toc230494133"/>
      <w:bookmarkStart w:id="230" w:name="_Toc230494256"/>
      <w:bookmarkStart w:id="231" w:name="_Toc230494616"/>
      <w:bookmarkStart w:id="232" w:name="_Toc230494830"/>
      <w:bookmarkStart w:id="233" w:name="_Toc229383623"/>
      <w:bookmarkStart w:id="234" w:name="_Toc229454114"/>
      <w:bookmarkStart w:id="235" w:name="_Toc230331861"/>
      <w:bookmarkStart w:id="236" w:name="_Toc230405712"/>
      <w:bookmarkStart w:id="237" w:name="_Toc230493707"/>
      <w:bookmarkStart w:id="238" w:name="_Toc230494011"/>
      <w:bookmarkStart w:id="239" w:name="_Toc230494134"/>
      <w:bookmarkStart w:id="240" w:name="_Toc230494257"/>
      <w:bookmarkStart w:id="241" w:name="_Toc230494617"/>
      <w:bookmarkStart w:id="242" w:name="_Toc230494831"/>
      <w:bookmarkStart w:id="243" w:name="_Toc229383624"/>
      <w:bookmarkStart w:id="244" w:name="_Toc229454115"/>
      <w:bookmarkStart w:id="245" w:name="_Toc230331862"/>
      <w:bookmarkStart w:id="246" w:name="_Toc230405713"/>
      <w:bookmarkStart w:id="247" w:name="_Toc230493708"/>
      <w:bookmarkStart w:id="248" w:name="_Toc230494012"/>
      <w:bookmarkStart w:id="249" w:name="_Toc230494135"/>
      <w:bookmarkStart w:id="250" w:name="_Toc230494258"/>
      <w:bookmarkStart w:id="251" w:name="_Toc230494618"/>
      <w:bookmarkStart w:id="252" w:name="_Toc230494832"/>
      <w:bookmarkStart w:id="253" w:name="_Toc229383625"/>
      <w:bookmarkStart w:id="254" w:name="_Toc229454116"/>
      <w:bookmarkStart w:id="255" w:name="_Toc230331863"/>
      <w:bookmarkStart w:id="256" w:name="_Toc230405714"/>
      <w:bookmarkStart w:id="257" w:name="_Toc230493709"/>
      <w:bookmarkStart w:id="258" w:name="_Toc230494013"/>
      <w:bookmarkStart w:id="259" w:name="_Toc230494136"/>
      <w:bookmarkStart w:id="260" w:name="_Toc230494259"/>
      <w:bookmarkStart w:id="261" w:name="_Toc230494619"/>
      <w:bookmarkStart w:id="262" w:name="_Toc230494833"/>
      <w:bookmarkStart w:id="263" w:name="_Toc229383626"/>
      <w:bookmarkStart w:id="264" w:name="_Toc229454117"/>
      <w:bookmarkStart w:id="265" w:name="_Toc230331864"/>
      <w:bookmarkStart w:id="266" w:name="_Toc230405715"/>
      <w:bookmarkStart w:id="267" w:name="_Toc230493710"/>
      <w:bookmarkStart w:id="268" w:name="_Toc230494014"/>
      <w:bookmarkStart w:id="269" w:name="_Toc230494137"/>
      <w:bookmarkStart w:id="270" w:name="_Toc230494260"/>
      <w:bookmarkStart w:id="271" w:name="_Toc230494620"/>
      <w:bookmarkStart w:id="272" w:name="_Toc230494834"/>
      <w:bookmarkStart w:id="273" w:name="_Toc229383627"/>
      <w:bookmarkStart w:id="274" w:name="_Toc229454118"/>
      <w:bookmarkStart w:id="275" w:name="_Toc230331865"/>
      <w:bookmarkStart w:id="276" w:name="_Toc230405716"/>
      <w:bookmarkStart w:id="277" w:name="_Toc230493711"/>
      <w:bookmarkStart w:id="278" w:name="_Toc230494015"/>
      <w:bookmarkStart w:id="279" w:name="_Toc230494138"/>
      <w:bookmarkStart w:id="280" w:name="_Toc230494261"/>
      <w:bookmarkStart w:id="281" w:name="_Toc230494621"/>
      <w:bookmarkStart w:id="282" w:name="_Toc230494835"/>
      <w:bookmarkStart w:id="283" w:name="_Toc229383628"/>
      <w:bookmarkStart w:id="284" w:name="_Toc229454119"/>
      <w:bookmarkStart w:id="285" w:name="_Toc230331866"/>
      <w:bookmarkStart w:id="286" w:name="_Toc230405717"/>
      <w:bookmarkStart w:id="287" w:name="_Toc230493712"/>
      <w:bookmarkStart w:id="288" w:name="_Toc230494016"/>
      <w:bookmarkStart w:id="289" w:name="_Toc230494139"/>
      <w:bookmarkStart w:id="290" w:name="_Toc230494262"/>
      <w:bookmarkStart w:id="291" w:name="_Toc230494622"/>
      <w:bookmarkStart w:id="292" w:name="_Toc230494836"/>
      <w:bookmarkStart w:id="293" w:name="_Toc229383629"/>
      <w:bookmarkStart w:id="294" w:name="_Toc229454120"/>
      <w:bookmarkStart w:id="295" w:name="_Toc230331867"/>
      <w:bookmarkStart w:id="296" w:name="_Toc230405718"/>
      <w:bookmarkStart w:id="297" w:name="_Toc230493713"/>
      <w:bookmarkStart w:id="298" w:name="_Toc230494017"/>
      <w:bookmarkStart w:id="299" w:name="_Toc230494140"/>
      <w:bookmarkStart w:id="300" w:name="_Toc230494263"/>
      <w:bookmarkStart w:id="301" w:name="_Toc230494623"/>
      <w:bookmarkStart w:id="302" w:name="_Toc230494837"/>
      <w:bookmarkStart w:id="303" w:name="_Toc229383630"/>
      <w:bookmarkStart w:id="304" w:name="_Toc229454121"/>
      <w:bookmarkStart w:id="305" w:name="_Toc230331868"/>
      <w:bookmarkStart w:id="306" w:name="_Toc230405719"/>
      <w:bookmarkStart w:id="307" w:name="_Toc230493714"/>
      <w:bookmarkStart w:id="308" w:name="_Toc230494018"/>
      <w:bookmarkStart w:id="309" w:name="_Toc230494141"/>
      <w:bookmarkStart w:id="310" w:name="_Toc230494264"/>
      <w:bookmarkStart w:id="311" w:name="_Toc230494624"/>
      <w:bookmarkStart w:id="312" w:name="_Toc230494838"/>
      <w:bookmarkStart w:id="313" w:name="_Toc229383631"/>
      <w:bookmarkStart w:id="314" w:name="_Toc229454122"/>
      <w:bookmarkStart w:id="315" w:name="_Toc230331869"/>
      <w:bookmarkStart w:id="316" w:name="_Toc230405720"/>
      <w:bookmarkStart w:id="317" w:name="_Toc230493715"/>
      <w:bookmarkStart w:id="318" w:name="_Toc230494019"/>
      <w:bookmarkStart w:id="319" w:name="_Toc230494142"/>
      <w:bookmarkStart w:id="320" w:name="_Toc230494265"/>
      <w:bookmarkStart w:id="321" w:name="_Toc230494625"/>
      <w:bookmarkStart w:id="322" w:name="_Toc230494839"/>
      <w:bookmarkStart w:id="323" w:name="_Toc229383632"/>
      <w:bookmarkStart w:id="324" w:name="_Toc229454123"/>
      <w:bookmarkStart w:id="325" w:name="_Toc230331870"/>
      <w:bookmarkStart w:id="326" w:name="_Toc230405721"/>
      <w:bookmarkStart w:id="327" w:name="_Toc230493716"/>
      <w:bookmarkStart w:id="328" w:name="_Toc230494020"/>
      <w:bookmarkStart w:id="329" w:name="_Toc230494143"/>
      <w:bookmarkStart w:id="330" w:name="_Toc230494266"/>
      <w:bookmarkStart w:id="331" w:name="_Toc230494626"/>
      <w:bookmarkStart w:id="332" w:name="_Toc230494840"/>
      <w:bookmarkStart w:id="333" w:name="_Toc229383633"/>
      <w:bookmarkStart w:id="334" w:name="_Toc229454124"/>
      <w:bookmarkStart w:id="335" w:name="_Toc230331871"/>
      <w:bookmarkStart w:id="336" w:name="_Toc230405722"/>
      <w:bookmarkStart w:id="337" w:name="_Toc230493717"/>
      <w:bookmarkStart w:id="338" w:name="_Toc230494021"/>
      <w:bookmarkStart w:id="339" w:name="_Toc230494144"/>
      <w:bookmarkStart w:id="340" w:name="_Toc230494267"/>
      <w:bookmarkStart w:id="341" w:name="_Toc230494627"/>
      <w:bookmarkStart w:id="342" w:name="_Toc230494841"/>
      <w:bookmarkStart w:id="343" w:name="_Toc229383634"/>
      <w:bookmarkStart w:id="344" w:name="_Toc229454125"/>
      <w:bookmarkStart w:id="345" w:name="_Toc230331872"/>
      <w:bookmarkStart w:id="346" w:name="_Toc230405723"/>
      <w:bookmarkStart w:id="347" w:name="_Toc230493718"/>
      <w:bookmarkStart w:id="348" w:name="_Toc230494022"/>
      <w:bookmarkStart w:id="349" w:name="_Toc230494145"/>
      <w:bookmarkStart w:id="350" w:name="_Toc230494268"/>
      <w:bookmarkStart w:id="351" w:name="_Toc230494628"/>
      <w:bookmarkStart w:id="352" w:name="_Toc230494842"/>
      <w:bookmarkStart w:id="353" w:name="_Toc229383635"/>
      <w:bookmarkStart w:id="354" w:name="_Toc229454126"/>
      <w:bookmarkStart w:id="355" w:name="_Toc230331873"/>
      <w:bookmarkStart w:id="356" w:name="_Toc230405724"/>
      <w:bookmarkStart w:id="357" w:name="_Toc230493719"/>
      <w:bookmarkStart w:id="358" w:name="_Toc230494023"/>
      <w:bookmarkStart w:id="359" w:name="_Toc230494146"/>
      <w:bookmarkStart w:id="360" w:name="_Toc230494269"/>
      <w:bookmarkStart w:id="361" w:name="_Toc230494629"/>
      <w:bookmarkStart w:id="362" w:name="_Toc230494843"/>
      <w:bookmarkStart w:id="363" w:name="_Toc229383636"/>
      <w:bookmarkStart w:id="364" w:name="_Toc229454127"/>
      <w:bookmarkStart w:id="365" w:name="_Toc230331874"/>
      <w:bookmarkStart w:id="366" w:name="_Toc230405725"/>
      <w:bookmarkStart w:id="367" w:name="_Toc230493720"/>
      <w:bookmarkStart w:id="368" w:name="_Toc230494024"/>
      <w:bookmarkStart w:id="369" w:name="_Toc230494147"/>
      <w:bookmarkStart w:id="370" w:name="_Toc230494270"/>
      <w:bookmarkStart w:id="371" w:name="_Toc230494630"/>
      <w:bookmarkStart w:id="372" w:name="_Toc230494844"/>
      <w:bookmarkStart w:id="373" w:name="_Toc229383637"/>
      <w:bookmarkStart w:id="374" w:name="_Toc229454128"/>
      <w:bookmarkStart w:id="375" w:name="_Toc230331875"/>
      <w:bookmarkStart w:id="376" w:name="_Toc230405726"/>
      <w:bookmarkStart w:id="377" w:name="_Toc230493721"/>
      <w:bookmarkStart w:id="378" w:name="_Toc230494025"/>
      <w:bookmarkStart w:id="379" w:name="_Toc230494148"/>
      <w:bookmarkStart w:id="380" w:name="_Toc230494271"/>
      <w:bookmarkStart w:id="381" w:name="_Toc230494631"/>
      <w:bookmarkStart w:id="382" w:name="_Toc230494845"/>
      <w:bookmarkStart w:id="383" w:name="_Toc229383638"/>
      <w:bookmarkStart w:id="384" w:name="_Toc229454129"/>
      <w:bookmarkStart w:id="385" w:name="_Toc230331876"/>
      <w:bookmarkStart w:id="386" w:name="_Toc230405727"/>
      <w:bookmarkStart w:id="387" w:name="_Toc230493722"/>
      <w:bookmarkStart w:id="388" w:name="_Toc230494026"/>
      <w:bookmarkStart w:id="389" w:name="_Toc230494149"/>
      <w:bookmarkStart w:id="390" w:name="_Toc230494272"/>
      <w:bookmarkStart w:id="391" w:name="_Toc230494632"/>
      <w:bookmarkStart w:id="392" w:name="_Toc230494846"/>
      <w:bookmarkStart w:id="393" w:name="_Toc229383639"/>
      <w:bookmarkStart w:id="394" w:name="_Toc229454130"/>
      <w:bookmarkStart w:id="395" w:name="_Toc230331877"/>
      <w:bookmarkStart w:id="396" w:name="_Toc230405728"/>
      <w:bookmarkStart w:id="397" w:name="_Toc230493723"/>
      <w:bookmarkStart w:id="398" w:name="_Toc230494027"/>
      <w:bookmarkStart w:id="399" w:name="_Toc230494150"/>
      <w:bookmarkStart w:id="400" w:name="_Toc230494273"/>
      <w:bookmarkStart w:id="401" w:name="_Toc230494633"/>
      <w:bookmarkStart w:id="402" w:name="_Toc230494847"/>
      <w:bookmarkStart w:id="403" w:name="_Toc229383640"/>
      <w:bookmarkStart w:id="404" w:name="_Toc229454131"/>
      <w:bookmarkStart w:id="405" w:name="_Toc230331878"/>
      <w:bookmarkStart w:id="406" w:name="_Toc230405729"/>
      <w:bookmarkStart w:id="407" w:name="_Toc230493724"/>
      <w:bookmarkStart w:id="408" w:name="_Toc230494028"/>
      <w:bookmarkStart w:id="409" w:name="_Toc230494151"/>
      <w:bookmarkStart w:id="410" w:name="_Toc230494274"/>
      <w:bookmarkStart w:id="411" w:name="_Toc230494634"/>
      <w:bookmarkStart w:id="412" w:name="_Toc230494848"/>
      <w:bookmarkStart w:id="413" w:name="_Toc229383641"/>
      <w:bookmarkStart w:id="414" w:name="_Toc229454132"/>
      <w:bookmarkStart w:id="415" w:name="_Toc230331879"/>
      <w:bookmarkStart w:id="416" w:name="_Toc230405730"/>
      <w:bookmarkStart w:id="417" w:name="_Toc230493725"/>
      <w:bookmarkStart w:id="418" w:name="_Toc230494029"/>
      <w:bookmarkStart w:id="419" w:name="_Toc230494152"/>
      <w:bookmarkStart w:id="420" w:name="_Toc230494275"/>
      <w:bookmarkStart w:id="421" w:name="_Toc230494635"/>
      <w:bookmarkStart w:id="422" w:name="_Toc230494849"/>
      <w:bookmarkStart w:id="423" w:name="_Toc229383642"/>
      <w:bookmarkStart w:id="424" w:name="_Toc229454133"/>
      <w:bookmarkStart w:id="425" w:name="_Toc230331880"/>
      <w:bookmarkStart w:id="426" w:name="_Toc230405731"/>
      <w:bookmarkStart w:id="427" w:name="_Toc230493726"/>
      <w:bookmarkStart w:id="428" w:name="_Toc230494030"/>
      <w:bookmarkStart w:id="429" w:name="_Toc230494153"/>
      <w:bookmarkStart w:id="430" w:name="_Toc230494276"/>
      <w:bookmarkStart w:id="431" w:name="_Toc230494636"/>
      <w:bookmarkStart w:id="432" w:name="_Toc230494850"/>
      <w:bookmarkStart w:id="433" w:name="_Toc229383643"/>
      <w:bookmarkStart w:id="434" w:name="_Toc229454134"/>
      <w:bookmarkStart w:id="435" w:name="_Toc230331881"/>
      <w:bookmarkStart w:id="436" w:name="_Toc230405732"/>
      <w:bookmarkStart w:id="437" w:name="_Toc230493727"/>
      <w:bookmarkStart w:id="438" w:name="_Toc230494031"/>
      <w:bookmarkStart w:id="439" w:name="_Toc230494154"/>
      <w:bookmarkStart w:id="440" w:name="_Toc230494277"/>
      <w:bookmarkStart w:id="441" w:name="_Toc230494637"/>
      <w:bookmarkStart w:id="442" w:name="_Toc230494851"/>
      <w:bookmarkStart w:id="443" w:name="_Toc229383644"/>
      <w:bookmarkStart w:id="444" w:name="_Toc229454135"/>
      <w:bookmarkStart w:id="445" w:name="_Toc230331882"/>
      <w:bookmarkStart w:id="446" w:name="_Toc230405733"/>
      <w:bookmarkStart w:id="447" w:name="_Toc230493728"/>
      <w:bookmarkStart w:id="448" w:name="_Toc230494032"/>
      <w:bookmarkStart w:id="449" w:name="_Toc230494155"/>
      <w:bookmarkStart w:id="450" w:name="_Toc230494278"/>
      <w:bookmarkStart w:id="451" w:name="_Toc230494638"/>
      <w:bookmarkStart w:id="452" w:name="_Toc230494852"/>
      <w:bookmarkStart w:id="453" w:name="_Toc318364351"/>
      <w:bookmarkStart w:id="454" w:name="_Toc134007939"/>
      <w:bookmarkStart w:id="455" w:name="_Toc135227344"/>
      <w:bookmarkStart w:id="456" w:name="_Toc135227423"/>
      <w:bookmarkStart w:id="457" w:name="_Toc135227590"/>
      <w:bookmarkStart w:id="458" w:name="_Toc135229748"/>
      <w:bookmarkStart w:id="459" w:name="_Toc26635899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t>J</w:t>
      </w:r>
      <w:r>
        <w:rPr>
          <w:rFonts w:hint="eastAsia"/>
        </w:rPr>
        <w:t>aL</w:t>
      </w:r>
      <w:r>
        <w:rPr>
          <w:rFonts w:hint="eastAsia"/>
        </w:rPr>
        <w:t>跳转问题</w:t>
      </w:r>
    </w:p>
    <w:p w14:paraId="00FA229E" w14:textId="4FBC8F17" w:rsidR="000349F6" w:rsidRDefault="00E605BF" w:rsidP="0080274D">
      <w:pPr>
        <w:pStyle w:val="a3"/>
        <w:ind w:rightChars="-106" w:right="-254" w:firstLine="480"/>
      </w:pPr>
      <w:r>
        <w:rPr>
          <w:rFonts w:hint="eastAsia"/>
        </w:rPr>
        <w:t>重定向流水线</w:t>
      </w:r>
      <w:r w:rsidR="000349F6">
        <w:rPr>
          <w:rFonts w:hint="eastAsia"/>
        </w:rPr>
        <w:t>：</w:t>
      </w:r>
      <w:r w:rsidR="000349F6">
        <w:rPr>
          <w:rFonts w:hint="eastAsia"/>
        </w:rPr>
        <w:t xml:space="preserve"> </w:t>
      </w:r>
      <w:r>
        <w:rPr>
          <w:rFonts w:hint="eastAsia"/>
        </w:rPr>
        <w:t>JAL</w:t>
      </w:r>
      <w:r>
        <w:rPr>
          <w:rFonts w:hint="eastAsia"/>
        </w:rPr>
        <w:t>指令无法正常跳转</w:t>
      </w:r>
      <w:r w:rsidR="000349F6">
        <w:rPr>
          <w:rFonts w:hint="eastAsia"/>
        </w:rPr>
        <w:t>。</w:t>
      </w:r>
    </w:p>
    <w:p w14:paraId="170ECAD6" w14:textId="5EBCCC1F" w:rsidR="000349F6" w:rsidRDefault="000349F6" w:rsidP="00EC1077">
      <w:pPr>
        <w:pStyle w:val="a3"/>
        <w:ind w:rightChars="11" w:right="26" w:firstLine="482"/>
      </w:pPr>
      <w:r w:rsidRPr="007E12D0">
        <w:rPr>
          <w:rFonts w:hint="eastAsia"/>
          <w:b/>
        </w:rPr>
        <w:lastRenderedPageBreak/>
        <w:t>故障</w:t>
      </w:r>
      <w:r>
        <w:rPr>
          <w:rFonts w:hint="eastAsia"/>
          <w:b/>
        </w:rPr>
        <w:t>现象</w:t>
      </w:r>
      <w:r w:rsidRPr="007E12D0">
        <w:rPr>
          <w:rFonts w:hint="eastAsia"/>
          <w:b/>
        </w:rPr>
        <w:t>：</w:t>
      </w:r>
      <w:r w:rsidR="00883767">
        <w:rPr>
          <w:rFonts w:hint="eastAsia"/>
        </w:rPr>
        <w:t>执行</w:t>
      </w:r>
      <w:r w:rsidR="00883767">
        <w:rPr>
          <w:rFonts w:hint="eastAsia"/>
        </w:rPr>
        <w:t>J</w:t>
      </w:r>
      <w:r w:rsidR="00883767">
        <w:rPr>
          <w:rFonts w:hint="eastAsia"/>
        </w:rPr>
        <w:t>指令测试时，</w:t>
      </w:r>
      <w:r w:rsidR="00883767">
        <w:rPr>
          <w:rFonts w:hint="eastAsia"/>
        </w:rPr>
        <w:t>JAL</w:t>
      </w:r>
      <w:r w:rsidR="00883767">
        <w:rPr>
          <w:rFonts w:hint="eastAsia"/>
        </w:rPr>
        <w:t>指令无法正确返回，程序陷入死循环。</w:t>
      </w:r>
    </w:p>
    <w:p w14:paraId="24F98CD8" w14:textId="735A6C45" w:rsidR="00883767" w:rsidRDefault="00396961" w:rsidP="00EC1077">
      <w:pPr>
        <w:pStyle w:val="a3"/>
        <w:ind w:rightChars="11" w:right="26" w:firstLine="482"/>
      </w:pPr>
      <w:r>
        <w:rPr>
          <w:rFonts w:hint="eastAsia"/>
          <w:b/>
        </w:rPr>
        <w:t>原因分析</w:t>
      </w:r>
      <w:r w:rsidR="0043315B">
        <w:rPr>
          <w:rFonts w:hint="eastAsia"/>
          <w:b/>
        </w:rPr>
        <w:t>：</w:t>
      </w:r>
      <w:r w:rsidR="00883767">
        <w:t>JAL</w:t>
      </w:r>
      <w:r w:rsidR="00883767">
        <w:rPr>
          <w:rFonts w:hint="eastAsia"/>
        </w:rPr>
        <w:t>指令没有成功将</w:t>
      </w:r>
      <w:r w:rsidR="00883767">
        <w:rPr>
          <w:rFonts w:hint="eastAsia"/>
        </w:rPr>
        <w:t>PC+</w:t>
      </w:r>
      <w:r w:rsidR="00883767">
        <w:t>4</w:t>
      </w:r>
      <w:r w:rsidR="00883767">
        <w:rPr>
          <w:rFonts w:hint="eastAsia"/>
        </w:rPr>
        <w:t>的值写入</w:t>
      </w:r>
      <w:r w:rsidR="00883767">
        <w:rPr>
          <w:rFonts w:hint="eastAsia"/>
        </w:rPr>
        <w:t>31</w:t>
      </w:r>
      <w:r w:rsidR="00883767">
        <w:rPr>
          <w:rFonts w:hint="eastAsia"/>
        </w:rPr>
        <w:t>号寄存器</w:t>
      </w:r>
    </w:p>
    <w:p w14:paraId="6B6F0DE0" w14:textId="77777777" w:rsidR="00883767" w:rsidRDefault="00883767" w:rsidP="00883767">
      <w:pPr>
        <w:pStyle w:val="a3"/>
        <w:keepNext/>
        <w:ind w:rightChars="11" w:right="26" w:firstLineChars="0" w:firstLine="0"/>
        <w:jc w:val="center"/>
      </w:pPr>
      <w:r>
        <w:rPr>
          <w:noProof/>
        </w:rPr>
        <w:drawing>
          <wp:inline distT="0" distB="0" distL="0" distR="0" wp14:anchorId="730ED236" wp14:editId="1AA35229">
            <wp:extent cx="2133600" cy="2038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600" cy="2038350"/>
                    </a:xfrm>
                    <a:prstGeom prst="rect">
                      <a:avLst/>
                    </a:prstGeom>
                  </pic:spPr>
                </pic:pic>
              </a:graphicData>
            </a:graphic>
          </wp:inline>
        </w:drawing>
      </w:r>
    </w:p>
    <w:p w14:paraId="6EF879B7" w14:textId="765E9BB0" w:rsidR="00883767" w:rsidRDefault="00883767" w:rsidP="00883767">
      <w:pPr>
        <w:pStyle w:val="aff1"/>
        <w:spacing w:before="91" w:after="91"/>
      </w:pPr>
      <w:bookmarkStart w:id="460" w:name="_Ref510977909"/>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3</w:t>
      </w:r>
      <w:r w:rsidR="00260214">
        <w:fldChar w:fldCharType="end"/>
      </w:r>
      <w:bookmarkEnd w:id="460"/>
      <w:r>
        <w:t xml:space="preserve"> JAL</w:t>
      </w:r>
      <w:r>
        <w:rPr>
          <w:rFonts w:hint="eastAsia"/>
        </w:rPr>
        <w:t>跳转故障问题</w:t>
      </w:r>
    </w:p>
    <w:p w14:paraId="3B442AD7" w14:textId="467BBFF2" w:rsidR="007641B2" w:rsidRPr="00883767" w:rsidRDefault="00883767" w:rsidP="00883767">
      <w:r>
        <w:tab/>
      </w:r>
      <w:r>
        <w:rPr>
          <w:rFonts w:hint="eastAsia"/>
        </w:rPr>
        <w:t>如</w:t>
      </w:r>
      <w:r>
        <w:fldChar w:fldCharType="begin"/>
      </w:r>
      <w:r>
        <w:instrText xml:space="preserve"> </w:instrText>
      </w:r>
      <w:r>
        <w:rPr>
          <w:rFonts w:hint="eastAsia"/>
        </w:rPr>
        <w:instrText>REF _Ref510977909 \h</w:instrText>
      </w:r>
      <w:r>
        <w:instrText xml:space="preserve"> </w:instrText>
      </w:r>
      <w:r>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3</w:t>
      </w:r>
      <w:r>
        <w:fldChar w:fldCharType="end"/>
      </w:r>
      <w:r>
        <w:rPr>
          <w:rFonts w:hint="eastAsia"/>
        </w:rPr>
        <w:t>之前为了解决</w:t>
      </w:r>
      <w:r>
        <w:rPr>
          <w:rFonts w:hint="eastAsia"/>
        </w:rPr>
        <w:t>JAL</w:t>
      </w:r>
      <w:r>
        <w:rPr>
          <w:rFonts w:hint="eastAsia"/>
        </w:rPr>
        <w:t>的跳转写入问题，直接在</w:t>
      </w:r>
      <w:r>
        <w:rPr>
          <w:rFonts w:hint="eastAsia"/>
        </w:rPr>
        <w:t>EX</w:t>
      </w:r>
      <w:r>
        <w:rPr>
          <w:rFonts w:hint="eastAsia"/>
        </w:rPr>
        <w:t>段将输出引出到</w:t>
      </w:r>
      <w:r>
        <w:rPr>
          <w:rFonts w:hint="eastAsia"/>
        </w:rPr>
        <w:t>WB</w:t>
      </w:r>
      <w:r>
        <w:rPr>
          <w:rFonts w:hint="eastAsia"/>
        </w:rPr>
        <w:t>段然后进行一个片选。然而这就引入了问题，</w:t>
      </w:r>
      <w:r>
        <w:rPr>
          <w:rFonts w:hint="eastAsia"/>
        </w:rPr>
        <w:t>JAL</w:t>
      </w:r>
      <w:r>
        <w:rPr>
          <w:rFonts w:hint="eastAsia"/>
        </w:rPr>
        <w:t>指令会与同一时刻在</w:t>
      </w:r>
      <w:r>
        <w:rPr>
          <w:rFonts w:hint="eastAsia"/>
        </w:rPr>
        <w:t>WB</w:t>
      </w:r>
      <w:r>
        <w:rPr>
          <w:rFonts w:hint="eastAsia"/>
        </w:rPr>
        <w:t>段中的指令发生冲突，</w:t>
      </w:r>
      <w:r>
        <w:rPr>
          <w:rFonts w:hint="eastAsia"/>
        </w:rPr>
        <w:t>WB</w:t>
      </w:r>
      <w:r>
        <w:rPr>
          <w:rFonts w:hint="eastAsia"/>
        </w:rPr>
        <w:t>段的指令不能正确写入</w:t>
      </w:r>
      <w:r w:rsidR="007641B2">
        <w:rPr>
          <w:rFonts w:hint="eastAsia"/>
        </w:rPr>
        <w:t>。</w:t>
      </w:r>
      <w:r w:rsidR="009C1D10">
        <w:rPr>
          <w:rFonts w:hint="eastAsia"/>
        </w:rPr>
        <w:t>显然这种做法是错的</w:t>
      </w:r>
      <w:r w:rsidR="009C1D10">
        <w:fldChar w:fldCharType="begin"/>
      </w:r>
      <w:r w:rsidR="009C1D10">
        <w:instrText xml:space="preserve"> </w:instrText>
      </w:r>
      <w:r w:rsidR="009C1D10">
        <w:rPr>
          <w:rFonts w:hint="eastAsia"/>
        </w:rPr>
        <w:instrText>REF _Ref510977909 \h</w:instrText>
      </w:r>
      <w:r w:rsidR="009C1D10">
        <w:instrText xml:space="preserve"> </w:instrText>
      </w:r>
      <w:r w:rsidR="009C1D10">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3</w:t>
      </w:r>
      <w:r w:rsidR="009C1D10">
        <w:fldChar w:fldCharType="end"/>
      </w:r>
      <w:r w:rsidR="009C1D10">
        <w:rPr>
          <w:rFonts w:hint="eastAsia"/>
        </w:rPr>
        <w:t>所示的数据通路应该被删去。</w:t>
      </w:r>
    </w:p>
    <w:p w14:paraId="5E12CCF6" w14:textId="4028A972" w:rsidR="00396961" w:rsidRDefault="007641B2" w:rsidP="007641B2">
      <w:r>
        <w:rPr>
          <w:b/>
        </w:rPr>
        <w:tab/>
      </w:r>
      <w:r w:rsidR="00396961" w:rsidRPr="007641B2">
        <w:rPr>
          <w:rFonts w:hint="eastAsia"/>
          <w:b/>
        </w:rPr>
        <w:t>解决方案：</w:t>
      </w:r>
      <w:r>
        <w:rPr>
          <w:rFonts w:hint="eastAsia"/>
        </w:rPr>
        <w:t>解决这个问题的方法在于</w:t>
      </w:r>
      <w:r w:rsidR="009C1D10">
        <w:rPr>
          <w:rFonts w:hint="eastAsia"/>
        </w:rPr>
        <w:t>让流水线处理</w:t>
      </w:r>
      <w:r w:rsidR="009C1D10">
        <w:rPr>
          <w:rFonts w:hint="eastAsia"/>
        </w:rPr>
        <w:t>JAL</w:t>
      </w:r>
      <w:r w:rsidR="009C1D10">
        <w:rPr>
          <w:rFonts w:hint="eastAsia"/>
        </w:rPr>
        <w:t>写入寄存器这一操作，那么就要根据</w:t>
      </w:r>
      <w:r w:rsidR="009C1D10">
        <w:rPr>
          <w:rFonts w:hint="eastAsia"/>
        </w:rPr>
        <w:t>JAL</w:t>
      </w:r>
      <w:r w:rsidR="009C1D10">
        <w:rPr>
          <w:rFonts w:hint="eastAsia"/>
        </w:rPr>
        <w:t>的控制信号决定是传</w:t>
      </w:r>
      <w:r w:rsidR="009C1D10">
        <w:rPr>
          <w:rFonts w:hint="eastAsia"/>
        </w:rPr>
        <w:t>alu</w:t>
      </w:r>
      <w:r w:rsidR="009C1D10">
        <w:rPr>
          <w:rFonts w:hint="eastAsia"/>
        </w:rPr>
        <w:t>计算结果还是传当前</w:t>
      </w:r>
      <w:r w:rsidR="009C1D10">
        <w:rPr>
          <w:rFonts w:hint="eastAsia"/>
        </w:rPr>
        <w:t>PC+4</w:t>
      </w:r>
      <w:r w:rsidR="009C1D10">
        <w:rPr>
          <w:rFonts w:hint="eastAsia"/>
        </w:rPr>
        <w:t>。这一数据通路部分加在</w:t>
      </w:r>
      <w:r w:rsidR="009C1D10">
        <w:rPr>
          <w:rFonts w:hint="eastAsia"/>
        </w:rPr>
        <w:t>EX</w:t>
      </w:r>
      <w:r w:rsidR="009C1D10">
        <w:rPr>
          <w:rFonts w:hint="eastAsia"/>
        </w:rPr>
        <w:t>段，解决方案如</w:t>
      </w:r>
      <w:r w:rsidR="009C1D10">
        <w:fldChar w:fldCharType="begin"/>
      </w:r>
      <w:r w:rsidR="009C1D10">
        <w:instrText xml:space="preserve"> </w:instrText>
      </w:r>
      <w:r w:rsidR="009C1D10">
        <w:rPr>
          <w:rFonts w:hint="eastAsia"/>
        </w:rPr>
        <w:instrText>REF _Ref510979815 \h</w:instrText>
      </w:r>
      <w:r w:rsidR="009C1D10">
        <w:instrText xml:space="preserve"> </w:instrText>
      </w:r>
      <w:r w:rsidR="009C1D10">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4</w:t>
      </w:r>
      <w:r w:rsidR="009C1D10">
        <w:fldChar w:fldCharType="end"/>
      </w:r>
      <w:r w:rsidR="009C1D10">
        <w:rPr>
          <w:rFonts w:hint="eastAsia"/>
        </w:rPr>
        <w:t>所示。</w:t>
      </w:r>
    </w:p>
    <w:p w14:paraId="0CB5C891" w14:textId="77777777" w:rsidR="009C1D10" w:rsidRDefault="009C1D10" w:rsidP="009C1D10">
      <w:pPr>
        <w:keepNext/>
        <w:jc w:val="center"/>
      </w:pPr>
      <w:r>
        <w:rPr>
          <w:noProof/>
        </w:rPr>
        <w:drawing>
          <wp:inline distT="0" distB="0" distL="0" distR="0" wp14:anchorId="487923D4" wp14:editId="1B969F41">
            <wp:extent cx="952500" cy="1197429"/>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284"/>
                    <a:stretch/>
                  </pic:blipFill>
                  <pic:spPr bwMode="auto">
                    <a:xfrm>
                      <a:off x="0" y="0"/>
                      <a:ext cx="958293" cy="1204711"/>
                    </a:xfrm>
                    <a:prstGeom prst="rect">
                      <a:avLst/>
                    </a:prstGeom>
                    <a:ln>
                      <a:noFill/>
                    </a:ln>
                    <a:extLst>
                      <a:ext uri="{53640926-AAD7-44D8-BBD7-CCE9431645EC}">
                        <a14:shadowObscured xmlns:a14="http://schemas.microsoft.com/office/drawing/2010/main"/>
                      </a:ext>
                    </a:extLst>
                  </pic:spPr>
                </pic:pic>
              </a:graphicData>
            </a:graphic>
          </wp:inline>
        </w:drawing>
      </w:r>
    </w:p>
    <w:p w14:paraId="53D59A2B" w14:textId="079D2AB3" w:rsidR="009C1D10" w:rsidRDefault="009C1D10" w:rsidP="009C1D10">
      <w:pPr>
        <w:pStyle w:val="aff1"/>
        <w:spacing w:before="91" w:after="91"/>
      </w:pPr>
      <w:bookmarkStart w:id="461" w:name="_Ref510979815"/>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4</w:t>
      </w:r>
      <w:r w:rsidR="00260214">
        <w:fldChar w:fldCharType="end"/>
      </w:r>
      <w:bookmarkEnd w:id="461"/>
      <w:r>
        <w:t xml:space="preserve">  </w:t>
      </w:r>
      <w:r>
        <w:rPr>
          <w:rFonts w:hint="eastAsia"/>
        </w:rPr>
        <w:t>解决J</w:t>
      </w:r>
      <w:r>
        <w:t>AL</w:t>
      </w:r>
      <w:r>
        <w:rPr>
          <w:rFonts w:hint="eastAsia"/>
        </w:rPr>
        <w:t>跳转问题</w:t>
      </w:r>
    </w:p>
    <w:p w14:paraId="192C37D7" w14:textId="1ECEEDBD" w:rsidR="009C1D10" w:rsidRDefault="00497A3B" w:rsidP="00B36AEE">
      <w:pPr>
        <w:pStyle w:val="30"/>
        <w:spacing w:before="229" w:after="229"/>
      </w:pPr>
      <w:r>
        <w:rPr>
          <w:rFonts w:hint="eastAsia"/>
        </w:rPr>
        <w:t>插入气泡时丢失指令</w:t>
      </w:r>
    </w:p>
    <w:p w14:paraId="03833B63" w14:textId="54C78084" w:rsidR="00497A3B" w:rsidRDefault="00497A3B" w:rsidP="00497A3B">
      <w:pPr>
        <w:pStyle w:val="a3"/>
        <w:ind w:firstLine="480"/>
      </w:pPr>
      <w:r>
        <w:rPr>
          <w:rFonts w:hint="eastAsia"/>
        </w:rPr>
        <w:t>气泡流水线中，气泡插入导致后续指令错误</w:t>
      </w:r>
    </w:p>
    <w:p w14:paraId="049A2AA3" w14:textId="6F15E06E" w:rsidR="00497A3B" w:rsidRDefault="00497A3B" w:rsidP="00497A3B">
      <w:pPr>
        <w:pStyle w:val="a3"/>
        <w:ind w:firstLine="482"/>
      </w:pPr>
      <w:r w:rsidRPr="007E12D0">
        <w:rPr>
          <w:rFonts w:hint="eastAsia"/>
          <w:b/>
        </w:rPr>
        <w:t>故障</w:t>
      </w:r>
      <w:r>
        <w:rPr>
          <w:rFonts w:hint="eastAsia"/>
          <w:b/>
        </w:rPr>
        <w:t>现象</w:t>
      </w:r>
      <w:r w:rsidRPr="007E12D0">
        <w:rPr>
          <w:rFonts w:hint="eastAsia"/>
          <w:b/>
        </w:rPr>
        <w:t>：</w:t>
      </w:r>
      <w:r>
        <w:rPr>
          <w:rFonts w:hint="eastAsia"/>
        </w:rPr>
        <w:t>气泡流水线中，插入气泡后后续指令没能正确执行，查看后续指令</w:t>
      </w:r>
      <w:r>
        <w:rPr>
          <w:rFonts w:hint="eastAsia"/>
        </w:rPr>
        <w:t>pc</w:t>
      </w:r>
      <w:r>
        <w:rPr>
          <w:rFonts w:hint="eastAsia"/>
        </w:rPr>
        <w:t>地址发现后续指令跳过了一条。</w:t>
      </w:r>
    </w:p>
    <w:p w14:paraId="3CD9A75E" w14:textId="1EA95252" w:rsidR="00497A3B" w:rsidRDefault="00497A3B" w:rsidP="00497A3B">
      <w:pPr>
        <w:pStyle w:val="a3"/>
        <w:ind w:firstLine="482"/>
      </w:pPr>
      <w:r>
        <w:rPr>
          <w:rFonts w:hint="eastAsia"/>
          <w:b/>
        </w:rPr>
        <w:t>原因分析：</w:t>
      </w:r>
      <w:r>
        <w:rPr>
          <w:rFonts w:hint="eastAsia"/>
        </w:rPr>
        <w:t>插入起跑时前方指令没有正确停止下来，可能忽略了响应流水部件和</w:t>
      </w:r>
      <w:r>
        <w:rPr>
          <w:rFonts w:hint="eastAsia"/>
        </w:rPr>
        <w:t>pc</w:t>
      </w:r>
      <w:r>
        <w:rPr>
          <w:rFonts w:hint="eastAsia"/>
        </w:rPr>
        <w:t>使能段的控制。</w:t>
      </w:r>
    </w:p>
    <w:p w14:paraId="5E4D17BC" w14:textId="77777777" w:rsidR="00497A3B" w:rsidRDefault="00497A3B" w:rsidP="00497A3B">
      <w:pPr>
        <w:pStyle w:val="a3"/>
        <w:keepNext/>
        <w:ind w:firstLineChars="0" w:firstLine="0"/>
        <w:jc w:val="center"/>
      </w:pPr>
      <w:r>
        <w:rPr>
          <w:noProof/>
        </w:rPr>
        <w:lastRenderedPageBreak/>
        <w:drawing>
          <wp:inline distT="0" distB="0" distL="0" distR="0" wp14:anchorId="7B962CD9" wp14:editId="6E57EE27">
            <wp:extent cx="2447926" cy="1480660"/>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0697" cy="1488384"/>
                    </a:xfrm>
                    <a:prstGeom prst="rect">
                      <a:avLst/>
                    </a:prstGeom>
                  </pic:spPr>
                </pic:pic>
              </a:graphicData>
            </a:graphic>
          </wp:inline>
        </w:drawing>
      </w:r>
    </w:p>
    <w:p w14:paraId="29255690" w14:textId="2838ED73" w:rsidR="00497A3B" w:rsidRDefault="00497A3B" w:rsidP="00497A3B">
      <w:pPr>
        <w:pStyle w:val="aff1"/>
        <w:spacing w:before="91" w:after="91"/>
      </w:pPr>
      <w:bookmarkStart w:id="462" w:name="_Ref510989082"/>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5</w:t>
      </w:r>
      <w:r w:rsidR="00260214">
        <w:fldChar w:fldCharType="end"/>
      </w:r>
      <w:bookmarkEnd w:id="462"/>
      <w:r>
        <w:t xml:space="preserve"> </w:t>
      </w:r>
      <w:r>
        <w:rPr>
          <w:rFonts w:hint="eastAsia"/>
        </w:rPr>
        <w:t>气泡流水线指令丢失错误</w:t>
      </w:r>
    </w:p>
    <w:p w14:paraId="0B98056F" w14:textId="32513F12" w:rsidR="00497A3B" w:rsidRDefault="00497A3B" w:rsidP="00497A3B">
      <w:r>
        <w:tab/>
      </w:r>
      <w:r>
        <w:rPr>
          <w:rFonts w:hint="eastAsia"/>
        </w:rPr>
        <w:t>如</w:t>
      </w:r>
      <w:r>
        <w:fldChar w:fldCharType="begin"/>
      </w:r>
      <w:r>
        <w:instrText xml:space="preserve"> </w:instrText>
      </w:r>
      <w:r>
        <w:rPr>
          <w:rFonts w:hint="eastAsia"/>
        </w:rPr>
        <w:instrText>REF _Ref510989082 \h</w:instrText>
      </w:r>
      <w:r>
        <w:instrText xml:space="preserve"> </w:instrText>
      </w:r>
      <w:r>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5</w:t>
      </w:r>
      <w:r>
        <w:fldChar w:fldCharType="end"/>
      </w:r>
      <w:r>
        <w:rPr>
          <w:rFonts w:hint="eastAsia"/>
        </w:rPr>
        <w:t>所示，只有当停机时</w:t>
      </w:r>
      <w:r>
        <w:rPr>
          <w:rFonts w:hint="eastAsia"/>
        </w:rPr>
        <w:t>pcenable</w:t>
      </w:r>
      <w:r>
        <w:rPr>
          <w:rFonts w:hint="eastAsia"/>
        </w:rPr>
        <w:t>才为</w:t>
      </w:r>
      <w:r>
        <w:rPr>
          <w:rFonts w:hint="eastAsia"/>
        </w:rPr>
        <w:t>0</w:t>
      </w:r>
      <w:r>
        <w:rPr>
          <w:rFonts w:hint="eastAsia"/>
        </w:rPr>
        <w:t>，</w:t>
      </w:r>
      <w:r>
        <w:rPr>
          <w:rFonts w:hint="eastAsia"/>
        </w:rPr>
        <w:t>pc</w:t>
      </w:r>
      <w:r>
        <w:t>enable</w:t>
      </w:r>
      <w:r>
        <w:rPr>
          <w:rFonts w:hint="eastAsia"/>
        </w:rPr>
        <w:t>是设置错误。</w:t>
      </w:r>
    </w:p>
    <w:p w14:paraId="3E0912E2" w14:textId="064DAF41" w:rsidR="00497A3B" w:rsidRPr="00106501" w:rsidRDefault="00497A3B" w:rsidP="00497A3B">
      <w:pPr>
        <w:rPr>
          <w:b/>
        </w:rPr>
      </w:pPr>
      <w:r>
        <w:tab/>
      </w:r>
      <w:r w:rsidRPr="00106501">
        <w:rPr>
          <w:rFonts w:hint="eastAsia"/>
          <w:b/>
        </w:rPr>
        <w:t>解决方案：</w:t>
      </w:r>
    </w:p>
    <w:p w14:paraId="6D48F3E7" w14:textId="424EE64C" w:rsidR="00106501" w:rsidRDefault="00106501" w:rsidP="00497A3B">
      <w:r>
        <w:tab/>
      </w:r>
      <w:r>
        <w:rPr>
          <w:rFonts w:hint="eastAsia"/>
        </w:rPr>
        <w:t>如</w:t>
      </w:r>
      <w:r>
        <w:fldChar w:fldCharType="begin"/>
      </w:r>
      <w:r>
        <w:instrText xml:space="preserve"> </w:instrText>
      </w:r>
      <w:r>
        <w:rPr>
          <w:rFonts w:hint="eastAsia"/>
        </w:rPr>
        <w:instrText>REF _Ref510989207 \h</w:instrText>
      </w:r>
      <w:r>
        <w:instrText xml:space="preserve"> </w:instrText>
      </w:r>
      <w:r>
        <w:fldChar w:fldCharType="separate"/>
      </w:r>
      <w:r w:rsidR="001D7256">
        <w:rPr>
          <w:rFonts w:hint="eastAsia"/>
        </w:rPr>
        <w:t>图</w:t>
      </w:r>
      <w:r w:rsidR="001D7256">
        <w:rPr>
          <w:rFonts w:hint="eastAsia"/>
        </w:rPr>
        <w:t xml:space="preserve"> </w:t>
      </w:r>
      <w:r w:rsidR="001D7256">
        <w:rPr>
          <w:noProof/>
        </w:rPr>
        <w:t>4</w:t>
      </w:r>
      <w:r w:rsidR="001D7256">
        <w:t>.</w:t>
      </w:r>
      <w:r w:rsidR="001D7256">
        <w:rPr>
          <w:noProof/>
        </w:rPr>
        <w:t>6</w:t>
      </w:r>
      <w:r>
        <w:fldChar w:fldCharType="end"/>
      </w:r>
      <w:r>
        <w:rPr>
          <w:rFonts w:hint="eastAsia"/>
        </w:rPr>
        <w:t>所示，加一个与门与上气泡信号的非。则当有气泡的时候输出同样为</w:t>
      </w:r>
      <w:r>
        <w:rPr>
          <w:rFonts w:hint="eastAsia"/>
        </w:rPr>
        <w:t>0</w:t>
      </w:r>
      <w:r>
        <w:rPr>
          <w:rFonts w:hint="eastAsia"/>
        </w:rPr>
        <w:t>。</w:t>
      </w:r>
    </w:p>
    <w:p w14:paraId="15661AFE" w14:textId="77777777" w:rsidR="00106501" w:rsidRDefault="00106501" w:rsidP="00106501">
      <w:pPr>
        <w:keepNext/>
        <w:jc w:val="center"/>
      </w:pPr>
      <w:r>
        <w:rPr>
          <w:noProof/>
        </w:rPr>
        <w:drawing>
          <wp:inline distT="0" distB="0" distL="0" distR="0" wp14:anchorId="4E580AC7" wp14:editId="34784889">
            <wp:extent cx="2194906" cy="14452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1660" cy="1456292"/>
                    </a:xfrm>
                    <a:prstGeom prst="rect">
                      <a:avLst/>
                    </a:prstGeom>
                  </pic:spPr>
                </pic:pic>
              </a:graphicData>
            </a:graphic>
          </wp:inline>
        </w:drawing>
      </w:r>
    </w:p>
    <w:p w14:paraId="79785FD7" w14:textId="6924D731" w:rsidR="00497A3B" w:rsidRPr="00497A3B" w:rsidRDefault="00106501" w:rsidP="00106501">
      <w:pPr>
        <w:pStyle w:val="aff1"/>
        <w:spacing w:before="91" w:after="91"/>
      </w:pPr>
      <w:bookmarkStart w:id="463" w:name="_Ref510989207"/>
      <w:r>
        <w:rPr>
          <w:rFonts w:hint="eastAsia"/>
        </w:rPr>
        <w:t xml:space="preserve">图 </w:t>
      </w:r>
      <w:r w:rsidR="00260214">
        <w:fldChar w:fldCharType="begin"/>
      </w:r>
      <w:r w:rsidR="00260214">
        <w:instrText xml:space="preserve"> </w:instrText>
      </w:r>
      <w:r w:rsidR="00260214">
        <w:rPr>
          <w:rFonts w:hint="eastAsia"/>
        </w:rPr>
        <w:instrText>STYLEREF 1 \s</w:instrText>
      </w:r>
      <w:r w:rsidR="00260214">
        <w:instrText xml:space="preserve"> </w:instrText>
      </w:r>
      <w:r w:rsidR="00260214">
        <w:fldChar w:fldCharType="separate"/>
      </w:r>
      <w:r w:rsidR="001D7256">
        <w:rPr>
          <w:noProof/>
        </w:rPr>
        <w:t>4</w:t>
      </w:r>
      <w:r w:rsidR="00260214">
        <w:fldChar w:fldCharType="end"/>
      </w:r>
      <w:r w:rsidR="00260214">
        <w:t>.</w:t>
      </w:r>
      <w:r w:rsidR="00260214">
        <w:fldChar w:fldCharType="begin"/>
      </w:r>
      <w:r w:rsidR="00260214">
        <w:instrText xml:space="preserve"> </w:instrText>
      </w:r>
      <w:r w:rsidR="00260214">
        <w:rPr>
          <w:rFonts w:hint="eastAsia"/>
        </w:rPr>
        <w:instrText>SEQ 图 \* ARABIC \s 1</w:instrText>
      </w:r>
      <w:r w:rsidR="00260214">
        <w:instrText xml:space="preserve"> </w:instrText>
      </w:r>
      <w:r w:rsidR="00260214">
        <w:fldChar w:fldCharType="separate"/>
      </w:r>
      <w:r w:rsidR="001D7256">
        <w:rPr>
          <w:noProof/>
        </w:rPr>
        <w:t>6</w:t>
      </w:r>
      <w:r w:rsidR="00260214">
        <w:fldChar w:fldCharType="end"/>
      </w:r>
      <w:bookmarkEnd w:id="463"/>
      <w:r>
        <w:t xml:space="preserve"> </w:t>
      </w:r>
      <w:r>
        <w:rPr>
          <w:rFonts w:hint="eastAsia"/>
        </w:rPr>
        <w:t>气泡流水线指令丢失解决方案</w:t>
      </w:r>
    </w:p>
    <w:p w14:paraId="3E8C03BC" w14:textId="77777777" w:rsidR="000C5960" w:rsidRDefault="000C5960" w:rsidP="00591A3F">
      <w:pPr>
        <w:pStyle w:val="2"/>
        <w:tabs>
          <w:tab w:val="clear" w:pos="720"/>
          <w:tab w:val="left" w:pos="567"/>
        </w:tabs>
        <w:ind w:left="818" w:right="240" w:hanging="818"/>
      </w:pPr>
      <w:bookmarkStart w:id="464" w:name="_Toc510992538"/>
      <w:r>
        <w:rPr>
          <w:rFonts w:hint="eastAsia"/>
        </w:rPr>
        <w:t>实验</w:t>
      </w:r>
      <w:r w:rsidR="00CD6360">
        <w:rPr>
          <w:rFonts w:hint="eastAsia"/>
        </w:rPr>
        <w:t>进度</w:t>
      </w:r>
      <w:bookmarkEnd w:id="453"/>
      <w:bookmarkEnd w:id="464"/>
    </w:p>
    <w:p w14:paraId="1C780FF3" w14:textId="058C9AED" w:rsidR="007E12D0" w:rsidRDefault="007E12D0" w:rsidP="007E12D0">
      <w:pPr>
        <w:pStyle w:val="aff1"/>
        <w:spacing w:beforeLines="0" w:before="91" w:afterLines="0" w:after="91"/>
      </w:pPr>
      <w:bookmarkStart w:id="465" w:name="_Ref510874203"/>
      <w:bookmarkStart w:id="466" w:name="_Ref510874191"/>
      <w:r>
        <w:t xml:space="preserve">表 </w:t>
      </w:r>
      <w:r w:rsidR="00306E2A">
        <w:fldChar w:fldCharType="begin"/>
      </w:r>
      <w:r w:rsidR="00306E2A">
        <w:instrText xml:space="preserve"> STYLEREF 1 \s </w:instrText>
      </w:r>
      <w:r w:rsidR="00306E2A">
        <w:fldChar w:fldCharType="separate"/>
      </w:r>
      <w:r w:rsidR="001D7256">
        <w:rPr>
          <w:noProof/>
        </w:rPr>
        <w:t>4</w:t>
      </w:r>
      <w:r w:rsidR="00306E2A">
        <w:rPr>
          <w:noProof/>
        </w:rPr>
        <w:fldChar w:fldCharType="end"/>
      </w:r>
      <w:r w:rsidR="00F936F3">
        <w:t>.</w:t>
      </w:r>
      <w:r w:rsidR="00306E2A">
        <w:fldChar w:fldCharType="begin"/>
      </w:r>
      <w:r w:rsidR="00306E2A">
        <w:instrText xml:space="preserve"> SEQ </w:instrText>
      </w:r>
      <w:r w:rsidR="00306E2A">
        <w:instrText>表</w:instrText>
      </w:r>
      <w:r w:rsidR="00306E2A">
        <w:instrText xml:space="preserve"> \* ARABIC \s 1 </w:instrText>
      </w:r>
      <w:r w:rsidR="00306E2A">
        <w:fldChar w:fldCharType="separate"/>
      </w:r>
      <w:r w:rsidR="001D7256">
        <w:rPr>
          <w:noProof/>
        </w:rPr>
        <w:t>3</w:t>
      </w:r>
      <w:r w:rsidR="00306E2A">
        <w:rPr>
          <w:noProof/>
        </w:rPr>
        <w:fldChar w:fldCharType="end"/>
      </w:r>
      <w:bookmarkEnd w:id="465"/>
      <w:r>
        <w:rPr>
          <w:rFonts w:hint="eastAsia"/>
        </w:rPr>
        <w:t xml:space="preserve"> 课程设计进度表</w:t>
      </w:r>
      <w:bookmarkEnd w:id="466"/>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244A1F15" w:rsidR="000C472C" w:rsidRPr="0099400A" w:rsidRDefault="00AA1B92" w:rsidP="00452323">
            <w:pPr>
              <w:rPr>
                <w:sz w:val="18"/>
                <w:szCs w:val="18"/>
              </w:rPr>
            </w:pPr>
            <w:r>
              <w:rPr>
                <w:rFonts w:hint="eastAsia"/>
                <w:sz w:val="18"/>
                <w:szCs w:val="18"/>
              </w:rPr>
              <w:t>小组讨论选出</w:t>
            </w:r>
            <w:r w:rsidR="00CC2FE1">
              <w:rPr>
                <w:rFonts w:hint="eastAsia"/>
                <w:sz w:val="18"/>
                <w:szCs w:val="18"/>
              </w:rPr>
              <w:t>单周期</w:t>
            </w:r>
            <w:r w:rsidR="00CC2FE1">
              <w:rPr>
                <w:rFonts w:hint="eastAsia"/>
                <w:sz w:val="18"/>
                <w:szCs w:val="18"/>
              </w:rPr>
              <w:t>CPU</w:t>
            </w:r>
            <w:r w:rsidR="00CC2FE1">
              <w:rPr>
                <w:rFonts w:hint="eastAsia"/>
                <w:sz w:val="18"/>
                <w:szCs w:val="18"/>
              </w:rPr>
              <w:t>模板，对单周期模板进行修改和封装，分配单周期上板的任务。</w:t>
            </w:r>
          </w:p>
        </w:tc>
      </w:tr>
      <w:tr w:rsidR="000C472C" w:rsidRPr="00CC2FE1"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3A6D86B" w:rsidR="000C472C" w:rsidRPr="0099400A" w:rsidRDefault="00CC2FE1" w:rsidP="00452323">
            <w:pPr>
              <w:rPr>
                <w:sz w:val="18"/>
                <w:szCs w:val="18"/>
              </w:rPr>
            </w:pPr>
            <w:r>
              <w:rPr>
                <w:rFonts w:hint="eastAsia"/>
                <w:sz w:val="18"/>
                <w:szCs w:val="18"/>
              </w:rPr>
              <w:t>完成单周期</w:t>
            </w:r>
            <w:r>
              <w:rPr>
                <w:rFonts w:hint="eastAsia"/>
                <w:sz w:val="18"/>
                <w:szCs w:val="18"/>
              </w:rPr>
              <w:t>CPU</w:t>
            </w:r>
            <w:r>
              <w:rPr>
                <w:rFonts w:hint="eastAsia"/>
                <w:sz w:val="18"/>
                <w:szCs w:val="18"/>
              </w:rPr>
              <w:t>自己负责的模块</w:t>
            </w:r>
            <w:r>
              <w:rPr>
                <w:rFonts w:hint="eastAsia"/>
                <w:sz w:val="18"/>
                <w:szCs w:val="18"/>
              </w:rPr>
              <w:t>NPC</w:t>
            </w:r>
            <w:r>
              <w:rPr>
                <w:rFonts w:hint="eastAsia"/>
                <w:sz w:val="18"/>
                <w:szCs w:val="18"/>
              </w:rPr>
              <w:t>、</w:t>
            </w:r>
            <w:r>
              <w:rPr>
                <w:rFonts w:hint="eastAsia"/>
                <w:sz w:val="18"/>
                <w:szCs w:val="18"/>
              </w:rPr>
              <w:t>PC</w:t>
            </w:r>
            <w:r>
              <w:rPr>
                <w:rFonts w:hint="eastAsia"/>
                <w:sz w:val="18"/>
                <w:szCs w:val="18"/>
              </w:rPr>
              <w:t>，并完成构建数据通路，完成整合其它人的代码，开始调试，通过前仿真。</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5F622F14" w:rsidR="000C472C" w:rsidRPr="0099400A" w:rsidRDefault="00CC2FE1" w:rsidP="00452323">
            <w:pPr>
              <w:rPr>
                <w:sz w:val="18"/>
                <w:szCs w:val="18"/>
              </w:rPr>
            </w:pPr>
            <w:r>
              <w:rPr>
                <w:rFonts w:hint="eastAsia"/>
                <w:sz w:val="18"/>
                <w:szCs w:val="18"/>
              </w:rPr>
              <w:t>解决单周期上板</w:t>
            </w:r>
            <w:r>
              <w:rPr>
                <w:rFonts w:hint="eastAsia"/>
                <w:sz w:val="18"/>
                <w:szCs w:val="18"/>
              </w:rPr>
              <w:t>fpga</w:t>
            </w:r>
            <w:r>
              <w:rPr>
                <w:rFonts w:hint="eastAsia"/>
                <w:sz w:val="18"/>
                <w:szCs w:val="18"/>
              </w:rPr>
              <w:t>中的</w:t>
            </w:r>
            <w:r>
              <w:rPr>
                <w:rFonts w:hint="eastAsia"/>
                <w:sz w:val="18"/>
                <w:szCs w:val="18"/>
              </w:rPr>
              <w:t xml:space="preserve">bug, </w:t>
            </w:r>
            <w:r>
              <w:rPr>
                <w:rFonts w:hint="eastAsia"/>
                <w:sz w:val="18"/>
                <w:szCs w:val="18"/>
              </w:rPr>
              <w:t>通过检查，开始理想流水线。</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6B38F2AE" w:rsidR="000C472C" w:rsidRPr="0099400A" w:rsidRDefault="00CC2FE1" w:rsidP="00452323">
            <w:pPr>
              <w:rPr>
                <w:sz w:val="18"/>
                <w:szCs w:val="18"/>
              </w:rPr>
            </w:pPr>
            <w:r>
              <w:rPr>
                <w:rFonts w:hint="eastAsia"/>
                <w:sz w:val="18"/>
                <w:szCs w:val="18"/>
              </w:rPr>
              <w:t>理想流水线调试通过，通过检查，开始气泡流水线的</w:t>
            </w:r>
            <w:r>
              <w:rPr>
                <w:rFonts w:hint="eastAsia"/>
                <w:sz w:val="18"/>
                <w:szCs w:val="18"/>
              </w:rPr>
              <w:t>Logisim</w:t>
            </w:r>
            <w:r>
              <w:rPr>
                <w:rFonts w:hint="eastAsia"/>
                <w:sz w:val="18"/>
                <w:szCs w:val="18"/>
              </w:rPr>
              <w:t>实现。</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4F70D50C" w:rsidR="000C472C" w:rsidRPr="0099400A" w:rsidRDefault="00CC2FE1" w:rsidP="00452323">
            <w:pPr>
              <w:rPr>
                <w:sz w:val="18"/>
                <w:szCs w:val="18"/>
              </w:rPr>
            </w:pPr>
            <w:r>
              <w:rPr>
                <w:rFonts w:hint="eastAsia"/>
                <w:sz w:val="18"/>
                <w:szCs w:val="18"/>
              </w:rPr>
              <w:t>完成气泡流水线的实现，完成气泡流水线的调试，为气泡流水线增加</w:t>
            </w:r>
            <w:r>
              <w:rPr>
                <w:rFonts w:hint="eastAsia"/>
                <w:sz w:val="18"/>
                <w:szCs w:val="18"/>
              </w:rPr>
              <w:t>ccmb</w:t>
            </w:r>
            <w:r>
              <w:rPr>
                <w:rFonts w:hint="eastAsia"/>
                <w:sz w:val="18"/>
                <w:szCs w:val="18"/>
              </w:rPr>
              <w:t>，气泡流水线通过检查，完成重定向流水线的实现，开始重定向流水线的调试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20559290" w:rsidR="000C472C" w:rsidRPr="0099400A" w:rsidRDefault="00CC2FE1" w:rsidP="00452323">
            <w:pPr>
              <w:rPr>
                <w:sz w:val="18"/>
                <w:szCs w:val="18"/>
              </w:rPr>
            </w:pPr>
            <w:r>
              <w:rPr>
                <w:rFonts w:hint="eastAsia"/>
                <w:sz w:val="18"/>
                <w:szCs w:val="18"/>
              </w:rPr>
              <w:t>完成重定向流水线的调试，开始多级中断的学习和实现</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6D02F18C" w:rsidR="000C472C" w:rsidRPr="0099400A" w:rsidRDefault="00CC2FE1" w:rsidP="00452323">
            <w:pPr>
              <w:rPr>
                <w:sz w:val="18"/>
                <w:szCs w:val="18"/>
              </w:rPr>
            </w:pPr>
            <w:r>
              <w:rPr>
                <w:rFonts w:hint="eastAsia"/>
                <w:sz w:val="18"/>
                <w:szCs w:val="18"/>
              </w:rPr>
              <w:t>完成多级中断的调试，通过测试，开始流水中断实现</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lastRenderedPageBreak/>
              <w:t>第八天</w:t>
            </w:r>
          </w:p>
        </w:tc>
        <w:tc>
          <w:tcPr>
            <w:tcW w:w="6237" w:type="dxa"/>
            <w:vAlign w:val="center"/>
          </w:tcPr>
          <w:p w14:paraId="7B95848C" w14:textId="0997D202" w:rsidR="000C472C" w:rsidRPr="0099400A" w:rsidRDefault="00CC2FE1" w:rsidP="00452323">
            <w:pPr>
              <w:rPr>
                <w:sz w:val="18"/>
                <w:szCs w:val="18"/>
              </w:rPr>
            </w:pPr>
            <w:r>
              <w:rPr>
                <w:rFonts w:hint="eastAsia"/>
                <w:sz w:val="18"/>
                <w:szCs w:val="18"/>
              </w:rPr>
              <w:t>完成流水中断实现</w:t>
            </w:r>
            <w:r w:rsidR="00DF51EC">
              <w:rPr>
                <w:rFonts w:hint="eastAsia"/>
                <w:sz w:val="18"/>
                <w:szCs w:val="18"/>
              </w:rPr>
              <w:t>调试，通过检查，开始重定向流水线上板</w:t>
            </w:r>
            <w:r w:rsidR="00DF51EC">
              <w:rPr>
                <w:rFonts w:hint="eastAsia"/>
                <w:sz w:val="18"/>
                <w:szCs w:val="18"/>
              </w:rPr>
              <w:t>verilog</w:t>
            </w:r>
            <w:r w:rsidR="00DF51EC">
              <w:rPr>
                <w:rFonts w:hint="eastAsia"/>
                <w:sz w:val="18"/>
                <w:szCs w:val="18"/>
              </w:rPr>
              <w:t>代码的编写。</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248B2EF5" w:rsidR="000C472C" w:rsidRPr="0099400A" w:rsidRDefault="00DF51EC" w:rsidP="00452323">
            <w:pPr>
              <w:rPr>
                <w:sz w:val="18"/>
                <w:szCs w:val="18"/>
              </w:rPr>
            </w:pPr>
            <w:r>
              <w:rPr>
                <w:rFonts w:hint="eastAsia"/>
                <w:sz w:val="18"/>
                <w:szCs w:val="18"/>
              </w:rPr>
              <w:t>完成重定向流水线上板代码编写，开始重定向流水线上板代码的调试。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5C402729" w:rsidR="000C472C" w:rsidRPr="0099400A" w:rsidRDefault="00DF51EC" w:rsidP="00452323">
            <w:pPr>
              <w:rPr>
                <w:sz w:val="18"/>
                <w:szCs w:val="18"/>
              </w:rPr>
            </w:pPr>
            <w:r>
              <w:rPr>
                <w:rFonts w:hint="eastAsia"/>
                <w:sz w:val="18"/>
                <w:szCs w:val="18"/>
              </w:rPr>
              <w:t>完成重定向流水线上板代码的调试，通过前仿真，检查通过。</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2D7662A3" w:rsidR="000C5960" w:rsidRDefault="000C5960" w:rsidP="00207D8A">
      <w:pPr>
        <w:pStyle w:val="10"/>
      </w:pPr>
      <w:bookmarkStart w:id="467" w:name="_Toc510992539"/>
      <w:r>
        <w:rPr>
          <w:rFonts w:hint="eastAsia"/>
        </w:rPr>
        <w:lastRenderedPageBreak/>
        <w:t>设计总结</w:t>
      </w:r>
      <w:bookmarkEnd w:id="454"/>
      <w:bookmarkEnd w:id="455"/>
      <w:bookmarkEnd w:id="456"/>
      <w:bookmarkEnd w:id="457"/>
      <w:bookmarkEnd w:id="458"/>
      <w:bookmarkEnd w:id="459"/>
      <w:r>
        <w:rPr>
          <w:rFonts w:hint="eastAsia"/>
        </w:rPr>
        <w:t>与心得</w:t>
      </w:r>
      <w:bookmarkEnd w:id="467"/>
    </w:p>
    <w:p w14:paraId="5D375DA7" w14:textId="5D078426" w:rsidR="000C5960" w:rsidRDefault="000C5960" w:rsidP="00591A3F">
      <w:pPr>
        <w:pStyle w:val="2"/>
        <w:tabs>
          <w:tab w:val="clear" w:pos="720"/>
          <w:tab w:val="left" w:pos="567"/>
        </w:tabs>
        <w:ind w:left="818" w:right="240" w:hanging="818"/>
      </w:pPr>
      <w:bookmarkStart w:id="468" w:name="_Toc510992540"/>
      <w:r>
        <w:rPr>
          <w:rFonts w:hint="eastAsia"/>
        </w:rPr>
        <w:t>课设总结</w:t>
      </w:r>
      <w:bookmarkEnd w:id="468"/>
    </w:p>
    <w:p w14:paraId="04658591" w14:textId="551FC48B" w:rsidR="00DF51EC" w:rsidRPr="00DF51EC" w:rsidRDefault="00DF51EC" w:rsidP="00DF51EC">
      <w:pPr>
        <w:pStyle w:val="a3"/>
        <w:ind w:firstLine="480"/>
      </w:pPr>
      <w:r>
        <w:rPr>
          <w:rFonts w:hint="eastAsia"/>
        </w:rPr>
        <w:t>流水</w:t>
      </w:r>
      <w:r>
        <w:rPr>
          <w:rFonts w:hint="eastAsia"/>
        </w:rPr>
        <w:t>CPU</w:t>
      </w:r>
      <w:r>
        <w:rPr>
          <w:rFonts w:hint="eastAsia"/>
        </w:rPr>
        <w:t>是现代</w:t>
      </w:r>
      <w:r>
        <w:rPr>
          <w:rFonts w:hint="eastAsia"/>
        </w:rPr>
        <w:t>CPU</w:t>
      </w:r>
      <w:r>
        <w:rPr>
          <w:rFonts w:hint="eastAsia"/>
        </w:rPr>
        <w:t>的基础也是较为核心的技术之一，通过使用</w:t>
      </w:r>
      <w:r>
        <w:rPr>
          <w:rFonts w:hint="eastAsia"/>
        </w:rPr>
        <w:t>logisim</w:t>
      </w:r>
      <w:r>
        <w:rPr>
          <w:rFonts w:hint="eastAsia"/>
        </w:rPr>
        <w:t>和</w:t>
      </w:r>
      <w:r>
        <w:rPr>
          <w:rFonts w:hint="eastAsia"/>
        </w:rPr>
        <w:t>fpga</w:t>
      </w:r>
      <w:r>
        <w:rPr>
          <w:rFonts w:hint="eastAsia"/>
        </w:rPr>
        <w:t>平台完成课程设计，加强了对流水</w:t>
      </w:r>
      <w:r>
        <w:rPr>
          <w:rFonts w:hint="eastAsia"/>
        </w:rPr>
        <w:t>CPU</w:t>
      </w:r>
      <w:r>
        <w:rPr>
          <w:rFonts w:hint="eastAsia"/>
        </w:rPr>
        <w:t>体系结构的理解。做了如下几点工作：</w:t>
      </w:r>
    </w:p>
    <w:p w14:paraId="4FAD06EA" w14:textId="05598CB5" w:rsidR="00DF51EC" w:rsidRDefault="00DF51EC" w:rsidP="00DF51EC">
      <w:pPr>
        <w:pStyle w:val="a3"/>
        <w:numPr>
          <w:ilvl w:val="0"/>
          <w:numId w:val="9"/>
        </w:numPr>
        <w:ind w:firstLineChars="0"/>
      </w:pPr>
      <w:r>
        <w:rPr>
          <w:rFonts w:hint="eastAsia"/>
        </w:rPr>
        <w:t>设计了单周期</w:t>
      </w:r>
      <w:r>
        <w:rPr>
          <w:rFonts w:hint="eastAsia"/>
        </w:rPr>
        <w:t>CPU</w:t>
      </w:r>
      <w:r>
        <w:rPr>
          <w:rFonts w:hint="eastAsia"/>
        </w:rPr>
        <w:t>上板模块架构以及数据通路，设计了流水线的部件划分、数据通路、流水接口，设计了气泡流水线的气泡产生机制，设计了重定向流水线数据转发的机制，设计了多重中断、流水中断的中断机制。设计了</w:t>
      </w:r>
      <w:r>
        <w:rPr>
          <w:rFonts w:hint="eastAsia"/>
        </w:rPr>
        <w:t>fpg</w:t>
      </w:r>
      <w:r>
        <w:t>a</w:t>
      </w:r>
      <w:r>
        <w:rPr>
          <w:rFonts w:hint="eastAsia"/>
        </w:rPr>
        <w:t>平台重定向流水线的模块架构。</w:t>
      </w:r>
    </w:p>
    <w:p w14:paraId="16FB2610" w14:textId="588C758C" w:rsidR="000C5960" w:rsidRDefault="00DF51EC" w:rsidP="00452323">
      <w:pPr>
        <w:pStyle w:val="a3"/>
        <w:numPr>
          <w:ilvl w:val="0"/>
          <w:numId w:val="9"/>
        </w:numPr>
        <w:ind w:firstLineChars="0"/>
      </w:pPr>
      <w:r>
        <w:rPr>
          <w:rFonts w:hint="eastAsia"/>
        </w:rPr>
        <w:t>实现了单周期</w:t>
      </w:r>
      <w:r>
        <w:rPr>
          <w:rFonts w:hint="eastAsia"/>
        </w:rPr>
        <w:t>cpu</w:t>
      </w:r>
      <w:r>
        <w:rPr>
          <w:rFonts w:hint="eastAsia"/>
        </w:rPr>
        <w:t>的</w:t>
      </w:r>
      <w:r>
        <w:rPr>
          <w:rFonts w:hint="eastAsia"/>
        </w:rPr>
        <w:t>verilog HDL</w:t>
      </w:r>
      <w:r>
        <w:rPr>
          <w:rFonts w:hint="eastAsia"/>
        </w:rPr>
        <w:t>描述，实现了气泡流水线、理想流水线、重定向流水线，单周期多级中断，流水线中断的</w:t>
      </w:r>
      <w:r>
        <w:rPr>
          <w:rFonts w:hint="eastAsia"/>
        </w:rPr>
        <w:t>logisim</w:t>
      </w:r>
      <w:r>
        <w:rPr>
          <w:rFonts w:hint="eastAsia"/>
        </w:rPr>
        <w:t>描述，实现了</w:t>
      </w:r>
      <w:r w:rsidR="00B23162">
        <w:rPr>
          <w:rFonts w:hint="eastAsia"/>
        </w:rPr>
        <w:t>重定向流水线的</w:t>
      </w:r>
      <w:r w:rsidR="00B23162">
        <w:rPr>
          <w:rFonts w:hint="eastAsia"/>
        </w:rPr>
        <w:t>veri</w:t>
      </w:r>
      <w:r w:rsidR="00B23162">
        <w:t>log HDL</w:t>
      </w:r>
      <w:r w:rsidR="00B23162">
        <w:rPr>
          <w:rFonts w:hint="eastAsia"/>
        </w:rPr>
        <w:t>描述。</w:t>
      </w:r>
    </w:p>
    <w:p w14:paraId="3BEFE4E4" w14:textId="1974152B" w:rsidR="000C5960" w:rsidRDefault="00B23162" w:rsidP="00452323">
      <w:pPr>
        <w:pStyle w:val="a3"/>
        <w:numPr>
          <w:ilvl w:val="0"/>
          <w:numId w:val="9"/>
        </w:numPr>
        <w:ind w:firstLineChars="0"/>
      </w:pPr>
      <w:r>
        <w:rPr>
          <w:rFonts w:hint="eastAsia"/>
        </w:rPr>
        <w:t>完成了单周期</w:t>
      </w:r>
      <w:r>
        <w:rPr>
          <w:rFonts w:hint="eastAsia"/>
        </w:rPr>
        <w:t>cpu</w:t>
      </w:r>
      <w:r>
        <w:rPr>
          <w:rFonts w:hint="eastAsia"/>
        </w:rPr>
        <w:t>的上</w:t>
      </w:r>
      <w:r>
        <w:rPr>
          <w:rFonts w:hint="eastAsia"/>
        </w:rPr>
        <w:t>fpga</w:t>
      </w:r>
      <w:r>
        <w:rPr>
          <w:rFonts w:hint="eastAsia"/>
        </w:rPr>
        <w:t>开发板测试，完成了气泡流水线、理想流水线、重定向流水线，单周期多级中断，流水线中断的测试与检查，完成了重定向流水线上板的前仿真和测试检查。</w:t>
      </w:r>
    </w:p>
    <w:p w14:paraId="7D2CD7B1" w14:textId="5BCABC6D" w:rsidR="000C5960" w:rsidRDefault="000C5960" w:rsidP="00591A3F">
      <w:pPr>
        <w:pStyle w:val="2"/>
        <w:tabs>
          <w:tab w:val="clear" w:pos="720"/>
          <w:tab w:val="left" w:pos="567"/>
        </w:tabs>
        <w:ind w:left="818" w:right="240" w:hanging="818"/>
      </w:pPr>
      <w:bookmarkStart w:id="469" w:name="_Toc510992541"/>
      <w:r>
        <w:rPr>
          <w:rFonts w:hint="eastAsia"/>
        </w:rPr>
        <w:t>课设心得</w:t>
      </w:r>
      <w:bookmarkEnd w:id="469"/>
    </w:p>
    <w:p w14:paraId="5C044836" w14:textId="64FC2A1C" w:rsidR="00106501" w:rsidRDefault="00106501" w:rsidP="00EC1077">
      <w:pPr>
        <w:pStyle w:val="a3"/>
        <w:ind w:rightChars="11" w:right="26" w:firstLine="480"/>
      </w:pPr>
      <w:bookmarkStart w:id="470" w:name="_Toc134007943"/>
      <w:bookmarkStart w:id="471" w:name="_Toc135227348"/>
      <w:bookmarkStart w:id="472" w:name="_Toc135227427"/>
      <w:bookmarkStart w:id="473" w:name="_Toc135227594"/>
      <w:bookmarkStart w:id="474" w:name="_Toc266358998"/>
      <w:r>
        <w:rPr>
          <w:rFonts w:hint="eastAsia"/>
        </w:rPr>
        <w:t>为期两周的课设做得比较累也较为有成就感。体会与收获有以下几点</w:t>
      </w:r>
    </w:p>
    <w:p w14:paraId="38E855BB" w14:textId="72C9EFB7" w:rsidR="00106501" w:rsidRDefault="00106501" w:rsidP="00106501">
      <w:pPr>
        <w:pStyle w:val="a3"/>
        <w:numPr>
          <w:ilvl w:val="0"/>
          <w:numId w:val="34"/>
        </w:numPr>
        <w:ind w:rightChars="11" w:right="26" w:firstLineChars="0"/>
      </w:pPr>
      <w:r>
        <w:rPr>
          <w:rFonts w:hint="eastAsia"/>
        </w:rPr>
        <w:t>先设计，后实现。在做气泡流水线的时候，其实没有想太多就开始数据通路的重构了，一开始将</w:t>
      </w:r>
      <w:r>
        <w:rPr>
          <w:rFonts w:hint="eastAsia"/>
        </w:rPr>
        <w:t>NPC</w:t>
      </w:r>
      <w:r>
        <w:rPr>
          <w:rFonts w:hint="eastAsia"/>
        </w:rPr>
        <w:t>放在</w:t>
      </w:r>
      <w:r>
        <w:rPr>
          <w:rFonts w:hint="eastAsia"/>
        </w:rPr>
        <w:t>ID</w:t>
      </w:r>
      <w:r>
        <w:rPr>
          <w:rFonts w:hint="eastAsia"/>
        </w:rPr>
        <w:t>段结果后面发现这样做很别扭又进行了大幅度的改动。</w:t>
      </w:r>
    </w:p>
    <w:p w14:paraId="2B2B860F" w14:textId="70FCFB6D" w:rsidR="00106501" w:rsidRDefault="00106501" w:rsidP="00106501">
      <w:pPr>
        <w:pStyle w:val="a3"/>
        <w:numPr>
          <w:ilvl w:val="0"/>
          <w:numId w:val="34"/>
        </w:numPr>
        <w:ind w:rightChars="11" w:right="26" w:firstLineChars="0"/>
      </w:pPr>
      <w:r>
        <w:rPr>
          <w:rFonts w:hint="eastAsia"/>
        </w:rPr>
        <w:t>交流讨论确定最优方案。还是为了开始做之前把坑都摸清楚，还是应该要和其它小组成员先把方案讨论一遍，即使别人还没开始做，在讲的过程当中有些问题就浮现出来了，比如说做流水中断时流水中断放在哪一段，各个人有不同的做法。交流一下就好比较优劣了。</w:t>
      </w:r>
    </w:p>
    <w:p w14:paraId="34467A50" w14:textId="6ACB8CBA" w:rsidR="00106501" w:rsidRDefault="00056224" w:rsidP="00106501">
      <w:pPr>
        <w:pStyle w:val="a3"/>
        <w:numPr>
          <w:ilvl w:val="0"/>
          <w:numId w:val="34"/>
        </w:numPr>
        <w:ind w:rightChars="11" w:right="26" w:firstLineChars="0"/>
      </w:pPr>
      <w:r>
        <w:rPr>
          <w:rFonts w:hint="eastAsia"/>
        </w:rPr>
        <w:t>代码</w:t>
      </w:r>
      <w:r>
        <w:rPr>
          <w:rFonts w:hint="eastAsia"/>
        </w:rPr>
        <w:t>review</w:t>
      </w:r>
      <w:r>
        <w:rPr>
          <w:rFonts w:hint="eastAsia"/>
        </w:rPr>
        <w:t>和</w:t>
      </w:r>
      <w:r w:rsidR="00106501">
        <w:rPr>
          <w:rFonts w:hint="eastAsia"/>
        </w:rPr>
        <w:t>统一代码格式，虽然在分工</w:t>
      </w:r>
      <w:r>
        <w:rPr>
          <w:rFonts w:hint="eastAsia"/>
        </w:rPr>
        <w:t>完成的</w:t>
      </w:r>
      <w:r>
        <w:rPr>
          <w:rFonts w:hint="eastAsia"/>
        </w:rPr>
        <w:t>CPU</w:t>
      </w:r>
      <w:r>
        <w:rPr>
          <w:rFonts w:hint="eastAsia"/>
        </w:rPr>
        <w:t>上板这个实验里面统一代码格式比较难做到，但是代码</w:t>
      </w:r>
      <w:r>
        <w:rPr>
          <w:rFonts w:hint="eastAsia"/>
        </w:rPr>
        <w:t>review</w:t>
      </w:r>
      <w:r>
        <w:rPr>
          <w:rFonts w:hint="eastAsia"/>
        </w:rPr>
        <w:t>比较重要，建议规定自己写的代码自己写完的部分给别人测，别人一方面要读懂你的代码以检查逻辑错误，另</w:t>
      </w:r>
      <w:r>
        <w:rPr>
          <w:rFonts w:hint="eastAsia"/>
        </w:rPr>
        <w:lastRenderedPageBreak/>
        <w:t>外一方面也方便互相熟悉形成统一的代码风格。</w:t>
      </w:r>
    </w:p>
    <w:p w14:paraId="1DE2AAD7" w14:textId="39F685A2" w:rsidR="00056224" w:rsidRDefault="00056224" w:rsidP="00056224">
      <w:pPr>
        <w:pStyle w:val="a3"/>
        <w:numPr>
          <w:ilvl w:val="0"/>
          <w:numId w:val="34"/>
        </w:numPr>
        <w:ind w:rightChars="11" w:right="26" w:firstLineChars="0"/>
      </w:pPr>
      <w:r>
        <w:rPr>
          <w:rFonts w:hint="eastAsia"/>
        </w:rPr>
        <w:t>版本管理。这真是血和泪的教训，每天提交一个版本，过一个检查点提交一个版本，尽量用云存储，我就是被坏了的</w:t>
      </w:r>
      <w:r>
        <w:rPr>
          <w:rFonts w:hint="eastAsia"/>
        </w:rPr>
        <w:t>U</w:t>
      </w:r>
      <w:r>
        <w:rPr>
          <w:rFonts w:hint="eastAsia"/>
        </w:rPr>
        <w:t>盘坑掉了动态分支预测的。</w:t>
      </w:r>
    </w:p>
    <w:p w14:paraId="69BC99C6" w14:textId="6CD7A2AC" w:rsidR="00106501" w:rsidRDefault="00056224" w:rsidP="00106501">
      <w:pPr>
        <w:pStyle w:val="a3"/>
        <w:ind w:rightChars="11" w:right="26" w:firstLineChars="0"/>
      </w:pPr>
      <w:r>
        <w:rPr>
          <w:rFonts w:hint="eastAsia"/>
        </w:rPr>
        <w:t>同时有如下一些建议</w:t>
      </w:r>
    </w:p>
    <w:p w14:paraId="27889F91" w14:textId="35012AF4" w:rsidR="00056224" w:rsidRDefault="00056224" w:rsidP="00056224">
      <w:pPr>
        <w:pStyle w:val="a3"/>
        <w:numPr>
          <w:ilvl w:val="0"/>
          <w:numId w:val="35"/>
        </w:numPr>
        <w:ind w:rightChars="11" w:right="26" w:firstLineChars="0"/>
      </w:pPr>
      <w:r>
        <w:rPr>
          <w:rFonts w:hint="eastAsia"/>
        </w:rPr>
        <w:t>重定向流水线上板代码量远远高于单周期上板，建议重定向上板改为小组分工，从第二周开始做。这样子，一方面减少了重定向上板的工作量，另一方面，在商量重定向上板分工的时候会促进小组内之前实现的各个版本之间的交流比较，从而选出最优方案，也提高着小组的整体完成度。</w:t>
      </w:r>
    </w:p>
    <w:p w14:paraId="73690859" w14:textId="77777777" w:rsidR="00260214" w:rsidRDefault="00260214" w:rsidP="00260214">
      <w:pPr>
        <w:pStyle w:val="a3"/>
        <w:numPr>
          <w:ilvl w:val="0"/>
          <w:numId w:val="35"/>
        </w:numPr>
        <w:ind w:rightChars="11" w:right="26" w:firstLineChars="0"/>
      </w:pPr>
      <w:r>
        <w:rPr>
          <w:rFonts w:hint="eastAsia"/>
        </w:rPr>
        <w:t>强制版本控制，要求每天提交一个版本。</w:t>
      </w:r>
    </w:p>
    <w:p w14:paraId="10C5BB38" w14:textId="30F491C3" w:rsidR="00106501" w:rsidRPr="00106501" w:rsidRDefault="00106501" w:rsidP="00260214">
      <w:pPr>
        <w:pStyle w:val="a3"/>
        <w:numPr>
          <w:ilvl w:val="0"/>
          <w:numId w:val="35"/>
        </w:numPr>
        <w:ind w:rightChars="11" w:right="26" w:firstLineChars="0"/>
        <w:sectPr w:rsidR="00106501" w:rsidRPr="00106501" w:rsidSect="001A4F50">
          <w:footnotePr>
            <w:numRestart w:val="eachPage"/>
          </w:footnotePr>
          <w:pgSz w:w="11906" w:h="16838"/>
          <w:pgMar w:top="1702" w:right="1558" w:bottom="1418" w:left="1531" w:header="851" w:footer="992" w:gutter="0"/>
          <w:cols w:space="720"/>
          <w:docGrid w:type="linesAndChars" w:linePitch="459"/>
        </w:sectPr>
      </w:pPr>
    </w:p>
    <w:p w14:paraId="70A9364E" w14:textId="63EF8504" w:rsidR="000C5960" w:rsidRDefault="00106501" w:rsidP="00207D8A">
      <w:pPr>
        <w:pStyle w:val="10"/>
        <w:numPr>
          <w:ilvl w:val="0"/>
          <w:numId w:val="0"/>
        </w:numPr>
        <w:ind w:left="601"/>
      </w:pPr>
      <w:bookmarkStart w:id="475" w:name="_Toc510992542"/>
      <w:r>
        <w:rPr>
          <w:rFonts w:hint="eastAsia"/>
        </w:rPr>
        <w:lastRenderedPageBreak/>
        <w:t>参考文献</w:t>
      </w:r>
      <w:bookmarkEnd w:id="470"/>
      <w:bookmarkEnd w:id="471"/>
      <w:bookmarkEnd w:id="472"/>
      <w:bookmarkEnd w:id="473"/>
      <w:bookmarkEnd w:id="474"/>
      <w:bookmarkEnd w:id="475"/>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6" w:name="_Hlt127187993"/>
      <w:bookmarkStart w:id="477" w:name="_Ref119835916"/>
      <w:bookmarkStart w:id="478" w:name="_Ref127098874"/>
      <w:bookmarkEnd w:id="476"/>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9" w:name="_Hlt133999525"/>
      <w:bookmarkStart w:id="480" w:name="_Hlt133997595"/>
      <w:bookmarkStart w:id="481" w:name="_Hlt133996523"/>
      <w:bookmarkStart w:id="482" w:name="_Hlt134000930"/>
      <w:bookmarkEnd w:id="477"/>
      <w:bookmarkEnd w:id="478"/>
      <w:bookmarkEnd w:id="479"/>
      <w:bookmarkEnd w:id="480"/>
      <w:bookmarkEnd w:id="481"/>
      <w:bookmarkEnd w:id="482"/>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6C5FBC">
        <w:trPr>
          <w:jc w:val="center"/>
        </w:trPr>
        <w:tc>
          <w:tcPr>
            <w:tcW w:w="9171" w:type="dxa"/>
            <w:vAlign w:val="bottom"/>
          </w:tcPr>
          <w:p w14:paraId="247B806B" w14:textId="77777777" w:rsidR="007178B3" w:rsidRDefault="007178B3" w:rsidP="006C5FBC">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6C5FBC">
        <w:trPr>
          <w:trHeight w:hRule="exact" w:val="3079"/>
          <w:jc w:val="center"/>
        </w:trPr>
        <w:tc>
          <w:tcPr>
            <w:tcW w:w="9171" w:type="dxa"/>
          </w:tcPr>
          <w:p w14:paraId="106D5482" w14:textId="77777777" w:rsidR="007178B3" w:rsidRPr="00115FB4" w:rsidRDefault="007178B3" w:rsidP="006C5FBC">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672DAE2E" w:rsidR="007178B3" w:rsidRPr="00D04B5E" w:rsidRDefault="007178B3" w:rsidP="006C5FBC">
            <w:pPr>
              <w:spacing w:line="276" w:lineRule="auto"/>
              <w:ind w:firstLineChars="177" w:firstLine="425"/>
            </w:pPr>
            <w:r w:rsidRPr="00D04B5E">
              <w:rPr>
                <w:rFonts w:hint="eastAsia"/>
              </w:rPr>
              <w:t>特此声明！</w:t>
            </w:r>
          </w:p>
          <w:p w14:paraId="06EEC4E7" w14:textId="1CAA4E4F" w:rsidR="007178B3" w:rsidRDefault="007178B3" w:rsidP="006C5FBC">
            <w:pPr>
              <w:wordWrap w:val="0"/>
              <w:spacing w:line="276" w:lineRule="auto"/>
              <w:ind w:right="238" w:firstLineChars="177" w:firstLine="426"/>
              <w:jc w:val="right"/>
              <w:rPr>
                <w:b/>
                <w:color w:val="FF0000"/>
              </w:rPr>
            </w:pPr>
            <w:r>
              <w:rPr>
                <w:rFonts w:hint="eastAsia"/>
                <w:b/>
                <w:lang w:val="en-GB"/>
              </w:rPr>
              <w:t>作者签字</w:t>
            </w:r>
            <w:r>
              <w:rPr>
                <w:b/>
              </w:rPr>
              <w:t xml:space="preserve">:        </w:t>
            </w:r>
            <w:r w:rsidR="00DB2E32">
              <w:rPr>
                <w:noProof/>
              </w:rPr>
              <w:drawing>
                <wp:inline distT="0" distB="0" distL="0" distR="0" wp14:anchorId="4C8AFC59" wp14:editId="57450808">
                  <wp:extent cx="958636" cy="410844"/>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8317" cy="427850"/>
                          </a:xfrm>
                          <a:prstGeom prst="rect">
                            <a:avLst/>
                          </a:prstGeom>
                        </pic:spPr>
                      </pic:pic>
                    </a:graphicData>
                  </a:graphic>
                </wp:inline>
              </w:drawing>
            </w:r>
            <w:r>
              <w:rPr>
                <w:b/>
              </w:rPr>
              <w:t xml:space="preserve">           </w:t>
            </w:r>
          </w:p>
          <w:p w14:paraId="1104748A" w14:textId="77777777" w:rsidR="007178B3" w:rsidRDefault="007178B3" w:rsidP="006C5FBC">
            <w:pPr>
              <w:spacing w:line="276" w:lineRule="auto"/>
              <w:ind w:firstLineChars="177" w:firstLine="426"/>
              <w:rPr>
                <w:b/>
                <w:color w:val="FF0000"/>
              </w:rPr>
            </w:pPr>
          </w:p>
          <w:p w14:paraId="72F78275" w14:textId="77777777" w:rsidR="007178B3" w:rsidRDefault="007178B3" w:rsidP="006C5FBC">
            <w:pPr>
              <w:spacing w:line="276" w:lineRule="auto"/>
              <w:ind w:firstLineChars="177" w:firstLine="426"/>
              <w:rPr>
                <w:b/>
                <w:color w:val="FF0000"/>
              </w:rPr>
            </w:pPr>
          </w:p>
          <w:p w14:paraId="1C54C8C7" w14:textId="77777777" w:rsidR="007178B3" w:rsidRDefault="007178B3" w:rsidP="006C5FBC">
            <w:pPr>
              <w:spacing w:line="276" w:lineRule="auto"/>
              <w:ind w:firstLineChars="177" w:firstLine="426"/>
              <w:rPr>
                <w:b/>
                <w:color w:val="FF0000"/>
              </w:rPr>
            </w:pPr>
          </w:p>
          <w:p w14:paraId="7BA740F2" w14:textId="77777777" w:rsidR="007178B3" w:rsidRPr="00115FB4" w:rsidRDefault="007178B3" w:rsidP="006C5FBC">
            <w:pPr>
              <w:spacing w:line="276" w:lineRule="auto"/>
              <w:ind w:firstLineChars="177" w:firstLine="426"/>
              <w:rPr>
                <w:b/>
                <w:color w:val="FF0000"/>
              </w:rPr>
            </w:pPr>
          </w:p>
        </w:tc>
      </w:tr>
    </w:tbl>
    <w:p w14:paraId="1E46D1B6" w14:textId="77777777" w:rsidR="007178B3" w:rsidRDefault="007178B3" w:rsidP="007178B3">
      <w:pPr>
        <w:spacing w:line="40" w:lineRule="exact"/>
      </w:pPr>
      <w:bookmarkStart w:id="483" w:name="_GoBack"/>
      <w:bookmarkEnd w:id="483"/>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7"/>
      <w:footerReference w:type="default" r:id="rId58"/>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90008" w14:textId="77777777" w:rsidR="00306E2A" w:rsidRDefault="00306E2A">
      <w:r>
        <w:separator/>
      </w:r>
    </w:p>
  </w:endnote>
  <w:endnote w:type="continuationSeparator" w:id="0">
    <w:p w14:paraId="57A95C01" w14:textId="77777777" w:rsidR="00306E2A" w:rsidRDefault="00306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8159F89-B07D-41D3-9FDF-63D73826CEA4}"/>
  </w:font>
  <w:font w:name="仿宋_GB2312">
    <w:altName w:val="仿宋"/>
    <w:charset w:val="86"/>
    <w:family w:val="modern"/>
    <w:pitch w:val="fixed"/>
    <w:sig w:usb0="00000001" w:usb1="080E0000" w:usb2="00000010" w:usb3="00000000" w:csb0="00040000" w:csb1="00000000"/>
    <w:embedRegular r:id="rId2" w:subsetted="1" w:fontKey="{03B07ABC-E991-48AF-BCB2-7E4F8B63A373}"/>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subsetted="1" w:fontKey="{62A57BEC-471C-4472-A951-D2BBBAF36242}"/>
    <w:embedBold r:id="rId4" w:subsetted="1" w:fontKey="{9BD365B2-82E1-4B21-AC43-1B797A2CE59D}"/>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embedBoldItalic r:id="rId5" w:subsetted="1" w:fontKey="{BC6C1DDD-D084-4955-9B28-97B83405A1B3}"/>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6" w:subsetted="1" w:fontKey="{34FFEADD-D95D-449A-9A0C-26F1D5E26B3C}"/>
  </w:font>
  <w:font w:name="楷体">
    <w:panose1 w:val="02010609060101010101"/>
    <w:charset w:val="86"/>
    <w:family w:val="modern"/>
    <w:pitch w:val="fixed"/>
    <w:sig w:usb0="800002BF" w:usb1="38CF7CFA" w:usb2="00000016" w:usb3="00000000" w:csb0="00040001" w:csb1="00000000"/>
    <w:embedRegular r:id="rId7" w:subsetted="1" w:fontKey="{EEF6642E-EFCB-414F-A598-0F617D179921}"/>
    <w:embedBold r:id="rId8" w:subsetted="1" w:fontKey="{FBBD8175-E441-4920-B7BB-F24048B3B884}"/>
  </w:font>
  <w:font w:name="微软雅黑">
    <w:panose1 w:val="020B0503020204020204"/>
    <w:charset w:val="86"/>
    <w:family w:val="swiss"/>
    <w:pitch w:val="variable"/>
    <w:sig w:usb0="80000287" w:usb1="2ACF3C50" w:usb2="00000016" w:usb3="00000000" w:csb0="0004001F" w:csb1="00000000"/>
    <w:embedRegular r:id="rId9" w:subsetted="1" w:fontKey="{1F0A07F9-E58C-425F-A544-E40C33DBE626}"/>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7846D595" w:rsidR="00056224" w:rsidRDefault="00056224">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1D7256">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73E1C8C4" w:rsidR="00056224" w:rsidRDefault="00056224">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1D7256">
      <w:rPr>
        <w:noProof/>
      </w:rPr>
      <w:t>40</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2420B553" w:rsidR="00056224" w:rsidRDefault="00056224">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1D7256" w:rsidRPr="001D7256">
      <w:rPr>
        <w:noProof/>
        <w:lang w:val="zh-CN"/>
      </w:rPr>
      <w:t>42</w:t>
    </w:r>
    <w:r>
      <w:fldChar w:fldCharType="end"/>
    </w:r>
  </w:p>
  <w:p w14:paraId="38F3451B" w14:textId="77777777" w:rsidR="00056224" w:rsidRDefault="00056224">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E757C" w14:textId="77777777" w:rsidR="00306E2A" w:rsidRDefault="00306E2A">
      <w:r>
        <w:separator/>
      </w:r>
    </w:p>
  </w:footnote>
  <w:footnote w:type="continuationSeparator" w:id="0">
    <w:p w14:paraId="6B966CE7" w14:textId="77777777" w:rsidR="00306E2A" w:rsidRDefault="00306E2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056224" w:rsidRDefault="00056224">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056224" w:rsidRDefault="00056224">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056224" w:rsidRPr="00856955" w:rsidRDefault="00056224">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056224" w:rsidRPr="00856955" w:rsidRDefault="00056224">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056224" w:rsidRDefault="00056224">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056224" w:rsidRPr="00EB7723" w:rsidRDefault="00056224">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056224" w:rsidRPr="00EB7723" w:rsidRDefault="00056224">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056224" w:rsidRDefault="00056224" w:rsidP="00E56C0B">
    <w:pPr>
      <w:jc w:val="left"/>
      <w:rPr>
        <w:rFonts w:ascii="华文楷体" w:eastAsia="华文楷体" w:hAnsi="华文楷体"/>
        <w:b/>
        <w:bCs/>
        <w:spacing w:val="20"/>
        <w:sz w:val="28"/>
        <w:szCs w:val="21"/>
      </w:rPr>
    </w:pPr>
  </w:p>
  <w:p w14:paraId="4A86A8BF" w14:textId="7BA7AF87" w:rsidR="00056224" w:rsidRPr="00E56C0B" w:rsidRDefault="00056224"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056224" w:rsidRPr="00856955" w:rsidRDefault="00056224"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056224" w:rsidRPr="00856955" w:rsidRDefault="00056224"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048052B"/>
    <w:multiLevelType w:val="hybridMultilevel"/>
    <w:tmpl w:val="A42A5892"/>
    <w:lvl w:ilvl="0" w:tplc="9CE0E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1D039A6"/>
    <w:multiLevelType w:val="hybridMultilevel"/>
    <w:tmpl w:val="A42A5892"/>
    <w:lvl w:ilvl="0" w:tplc="9CE0E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3D3156"/>
    <w:multiLevelType w:val="hybridMultilevel"/>
    <w:tmpl w:val="43A6A8E6"/>
    <w:lvl w:ilvl="0" w:tplc="850CC6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3D1DDB"/>
    <w:multiLevelType w:val="hybridMultilevel"/>
    <w:tmpl w:val="545CD14E"/>
    <w:lvl w:ilvl="0" w:tplc="6E9E2A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A61D71"/>
    <w:multiLevelType w:val="hybridMultilevel"/>
    <w:tmpl w:val="CC64A962"/>
    <w:lvl w:ilvl="0" w:tplc="218E8B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2AE5DED"/>
    <w:multiLevelType w:val="hybridMultilevel"/>
    <w:tmpl w:val="ADD0970C"/>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A24050"/>
    <w:multiLevelType w:val="hybridMultilevel"/>
    <w:tmpl w:val="ECA4DC44"/>
    <w:lvl w:ilvl="0" w:tplc="9CE0E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114213E"/>
    <w:multiLevelType w:val="hybridMultilevel"/>
    <w:tmpl w:val="0A72F0E2"/>
    <w:lvl w:ilvl="0" w:tplc="EF2C10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9744AA"/>
    <w:multiLevelType w:val="hybridMultilevel"/>
    <w:tmpl w:val="43A6A8E6"/>
    <w:lvl w:ilvl="0" w:tplc="850CC6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8D01233"/>
    <w:multiLevelType w:val="hybridMultilevel"/>
    <w:tmpl w:val="B332117E"/>
    <w:lvl w:ilvl="0" w:tplc="9CE0E8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0F4A50"/>
    <w:multiLevelType w:val="hybridMultilevel"/>
    <w:tmpl w:val="8FA0860A"/>
    <w:lvl w:ilvl="0" w:tplc="8D9AE5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9"/>
  </w:num>
  <w:num w:numId="12">
    <w:abstractNumId w:val="13"/>
  </w:num>
  <w:num w:numId="13">
    <w:abstractNumId w:val="15"/>
  </w:num>
  <w:num w:numId="14">
    <w:abstractNumId w:val="19"/>
  </w:num>
  <w:num w:numId="15">
    <w:abstractNumId w:val="16"/>
  </w:num>
  <w:num w:numId="16">
    <w:abstractNumId w:val="11"/>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18"/>
  </w:num>
  <w:num w:numId="26">
    <w:abstractNumId w:val="21"/>
  </w:num>
  <w:num w:numId="27">
    <w:abstractNumId w:val="14"/>
  </w:num>
  <w:num w:numId="28">
    <w:abstractNumId w:val="24"/>
  </w:num>
  <w:num w:numId="29">
    <w:abstractNumId w:val="17"/>
  </w:num>
  <w:num w:numId="30">
    <w:abstractNumId w:val="8"/>
  </w:num>
  <w:num w:numId="31">
    <w:abstractNumId w:val="10"/>
  </w:num>
  <w:num w:numId="32">
    <w:abstractNumId w:val="23"/>
  </w:num>
  <w:num w:numId="33">
    <w:abstractNumId w:val="20"/>
  </w:num>
  <w:num w:numId="34">
    <w:abstractNumId w:val="22"/>
  </w:num>
  <w:num w:numId="3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2E41"/>
    <w:rsid w:val="000204B1"/>
    <w:rsid w:val="00023C1C"/>
    <w:rsid w:val="00023E8D"/>
    <w:rsid w:val="000317F1"/>
    <w:rsid w:val="000349F6"/>
    <w:rsid w:val="000425AB"/>
    <w:rsid w:val="00047F4E"/>
    <w:rsid w:val="00056224"/>
    <w:rsid w:val="00086216"/>
    <w:rsid w:val="000B18DF"/>
    <w:rsid w:val="000C472C"/>
    <w:rsid w:val="000C5960"/>
    <w:rsid w:val="000E60B0"/>
    <w:rsid w:val="00106501"/>
    <w:rsid w:val="00106962"/>
    <w:rsid w:val="001139E4"/>
    <w:rsid w:val="0013594F"/>
    <w:rsid w:val="00143A29"/>
    <w:rsid w:val="00145525"/>
    <w:rsid w:val="0016755A"/>
    <w:rsid w:val="0017156C"/>
    <w:rsid w:val="00172A27"/>
    <w:rsid w:val="00186A26"/>
    <w:rsid w:val="001A4F50"/>
    <w:rsid w:val="001A73A3"/>
    <w:rsid w:val="001C5F4B"/>
    <w:rsid w:val="001D1A24"/>
    <w:rsid w:val="001D1AB4"/>
    <w:rsid w:val="001D4FDA"/>
    <w:rsid w:val="001D7256"/>
    <w:rsid w:val="001F0774"/>
    <w:rsid w:val="001F5053"/>
    <w:rsid w:val="0020007E"/>
    <w:rsid w:val="0020293F"/>
    <w:rsid w:val="00202EA8"/>
    <w:rsid w:val="00207D8A"/>
    <w:rsid w:val="00216B8B"/>
    <w:rsid w:val="00220015"/>
    <w:rsid w:val="002370A2"/>
    <w:rsid w:val="00244457"/>
    <w:rsid w:val="00245479"/>
    <w:rsid w:val="002564A8"/>
    <w:rsid w:val="00260214"/>
    <w:rsid w:val="00262EA4"/>
    <w:rsid w:val="002947B9"/>
    <w:rsid w:val="00294C2D"/>
    <w:rsid w:val="002A0096"/>
    <w:rsid w:val="002B45CE"/>
    <w:rsid w:val="002B7106"/>
    <w:rsid w:val="002E0042"/>
    <w:rsid w:val="002E28FC"/>
    <w:rsid w:val="002F7A55"/>
    <w:rsid w:val="00306E2A"/>
    <w:rsid w:val="003279EE"/>
    <w:rsid w:val="0034005E"/>
    <w:rsid w:val="003462FA"/>
    <w:rsid w:val="003475BE"/>
    <w:rsid w:val="00364E38"/>
    <w:rsid w:val="00365FF3"/>
    <w:rsid w:val="0037245F"/>
    <w:rsid w:val="0038074B"/>
    <w:rsid w:val="00382427"/>
    <w:rsid w:val="0038375F"/>
    <w:rsid w:val="00396961"/>
    <w:rsid w:val="003A2CB6"/>
    <w:rsid w:val="003E16EA"/>
    <w:rsid w:val="003E68FA"/>
    <w:rsid w:val="003F7D96"/>
    <w:rsid w:val="0043315B"/>
    <w:rsid w:val="00450213"/>
    <w:rsid w:val="00452323"/>
    <w:rsid w:val="0045673B"/>
    <w:rsid w:val="004739D2"/>
    <w:rsid w:val="004868D4"/>
    <w:rsid w:val="00497A3B"/>
    <w:rsid w:val="004A1108"/>
    <w:rsid w:val="004A4698"/>
    <w:rsid w:val="004A59A7"/>
    <w:rsid w:val="004B1BEB"/>
    <w:rsid w:val="004D26ED"/>
    <w:rsid w:val="004D43B0"/>
    <w:rsid w:val="004D7919"/>
    <w:rsid w:val="004F0ED6"/>
    <w:rsid w:val="00513BC6"/>
    <w:rsid w:val="00516C7B"/>
    <w:rsid w:val="00517FB0"/>
    <w:rsid w:val="00520759"/>
    <w:rsid w:val="00524785"/>
    <w:rsid w:val="00545B3C"/>
    <w:rsid w:val="00546102"/>
    <w:rsid w:val="00552BB0"/>
    <w:rsid w:val="00574960"/>
    <w:rsid w:val="00580BB3"/>
    <w:rsid w:val="00590089"/>
    <w:rsid w:val="00591A3F"/>
    <w:rsid w:val="00595AB8"/>
    <w:rsid w:val="00596A7A"/>
    <w:rsid w:val="005A757B"/>
    <w:rsid w:val="005A7DE6"/>
    <w:rsid w:val="005B21BE"/>
    <w:rsid w:val="005D0C31"/>
    <w:rsid w:val="00610C78"/>
    <w:rsid w:val="0061174A"/>
    <w:rsid w:val="00623FAE"/>
    <w:rsid w:val="0063251C"/>
    <w:rsid w:val="0063448A"/>
    <w:rsid w:val="00667D2D"/>
    <w:rsid w:val="006852BD"/>
    <w:rsid w:val="00693C16"/>
    <w:rsid w:val="006A4689"/>
    <w:rsid w:val="006C5FBC"/>
    <w:rsid w:val="006E138C"/>
    <w:rsid w:val="006E3352"/>
    <w:rsid w:val="00703DE3"/>
    <w:rsid w:val="007178B3"/>
    <w:rsid w:val="007301FD"/>
    <w:rsid w:val="00741A92"/>
    <w:rsid w:val="00743CC9"/>
    <w:rsid w:val="00753D0C"/>
    <w:rsid w:val="007641B2"/>
    <w:rsid w:val="0079589D"/>
    <w:rsid w:val="007B004D"/>
    <w:rsid w:val="007B751F"/>
    <w:rsid w:val="007D3355"/>
    <w:rsid w:val="007E12D0"/>
    <w:rsid w:val="007F4372"/>
    <w:rsid w:val="0080274D"/>
    <w:rsid w:val="008238D0"/>
    <w:rsid w:val="008318EC"/>
    <w:rsid w:val="008409EA"/>
    <w:rsid w:val="00852DBD"/>
    <w:rsid w:val="00856955"/>
    <w:rsid w:val="00874432"/>
    <w:rsid w:val="00883767"/>
    <w:rsid w:val="008938DA"/>
    <w:rsid w:val="008957E1"/>
    <w:rsid w:val="008B58B0"/>
    <w:rsid w:val="008B606E"/>
    <w:rsid w:val="008B6C0C"/>
    <w:rsid w:val="008C14B5"/>
    <w:rsid w:val="008C467E"/>
    <w:rsid w:val="008D039B"/>
    <w:rsid w:val="008D6C09"/>
    <w:rsid w:val="008F3AB4"/>
    <w:rsid w:val="008F3FD6"/>
    <w:rsid w:val="009170F2"/>
    <w:rsid w:val="00925317"/>
    <w:rsid w:val="0093068D"/>
    <w:rsid w:val="00931EEB"/>
    <w:rsid w:val="00935512"/>
    <w:rsid w:val="00940542"/>
    <w:rsid w:val="009432D2"/>
    <w:rsid w:val="00943A91"/>
    <w:rsid w:val="00952B08"/>
    <w:rsid w:val="00967726"/>
    <w:rsid w:val="00976F7A"/>
    <w:rsid w:val="00987260"/>
    <w:rsid w:val="009933DE"/>
    <w:rsid w:val="009B7FD5"/>
    <w:rsid w:val="009C1D10"/>
    <w:rsid w:val="009C66E0"/>
    <w:rsid w:val="009E5244"/>
    <w:rsid w:val="009E5D66"/>
    <w:rsid w:val="009E65F5"/>
    <w:rsid w:val="009F273A"/>
    <w:rsid w:val="009F5E40"/>
    <w:rsid w:val="00A1408A"/>
    <w:rsid w:val="00A53231"/>
    <w:rsid w:val="00A63BB6"/>
    <w:rsid w:val="00A652E9"/>
    <w:rsid w:val="00A82EDE"/>
    <w:rsid w:val="00AA1B92"/>
    <w:rsid w:val="00AA207C"/>
    <w:rsid w:val="00AA50A1"/>
    <w:rsid w:val="00AB4AD9"/>
    <w:rsid w:val="00AC60C5"/>
    <w:rsid w:val="00AD02FF"/>
    <w:rsid w:val="00AD65C1"/>
    <w:rsid w:val="00AD752A"/>
    <w:rsid w:val="00AE7CDE"/>
    <w:rsid w:val="00B04359"/>
    <w:rsid w:val="00B079C6"/>
    <w:rsid w:val="00B11667"/>
    <w:rsid w:val="00B16BD0"/>
    <w:rsid w:val="00B20BC5"/>
    <w:rsid w:val="00B23162"/>
    <w:rsid w:val="00B232A5"/>
    <w:rsid w:val="00B36AEE"/>
    <w:rsid w:val="00B42F03"/>
    <w:rsid w:val="00B5427A"/>
    <w:rsid w:val="00B64263"/>
    <w:rsid w:val="00B74C5F"/>
    <w:rsid w:val="00B827B6"/>
    <w:rsid w:val="00B91A6F"/>
    <w:rsid w:val="00BA744F"/>
    <w:rsid w:val="00BB01D9"/>
    <w:rsid w:val="00BB7006"/>
    <w:rsid w:val="00BC4F82"/>
    <w:rsid w:val="00BD59DA"/>
    <w:rsid w:val="00BF0A26"/>
    <w:rsid w:val="00BF0CCA"/>
    <w:rsid w:val="00BF319C"/>
    <w:rsid w:val="00C2580D"/>
    <w:rsid w:val="00C43794"/>
    <w:rsid w:val="00C50E98"/>
    <w:rsid w:val="00C6058E"/>
    <w:rsid w:val="00C81052"/>
    <w:rsid w:val="00C836B7"/>
    <w:rsid w:val="00C870C4"/>
    <w:rsid w:val="00C91E08"/>
    <w:rsid w:val="00CA74F5"/>
    <w:rsid w:val="00CB2392"/>
    <w:rsid w:val="00CC2FE1"/>
    <w:rsid w:val="00CC727B"/>
    <w:rsid w:val="00CC75C9"/>
    <w:rsid w:val="00CD6360"/>
    <w:rsid w:val="00CE7FBA"/>
    <w:rsid w:val="00D00130"/>
    <w:rsid w:val="00D067A2"/>
    <w:rsid w:val="00D119C4"/>
    <w:rsid w:val="00D15BAD"/>
    <w:rsid w:val="00D2038A"/>
    <w:rsid w:val="00D210D8"/>
    <w:rsid w:val="00D21C3E"/>
    <w:rsid w:val="00D2491D"/>
    <w:rsid w:val="00D25008"/>
    <w:rsid w:val="00D2751A"/>
    <w:rsid w:val="00D319EF"/>
    <w:rsid w:val="00D36F9E"/>
    <w:rsid w:val="00D42924"/>
    <w:rsid w:val="00D432FD"/>
    <w:rsid w:val="00D636EB"/>
    <w:rsid w:val="00D6631D"/>
    <w:rsid w:val="00D66E6F"/>
    <w:rsid w:val="00D756D2"/>
    <w:rsid w:val="00D844AD"/>
    <w:rsid w:val="00D92920"/>
    <w:rsid w:val="00DB2E32"/>
    <w:rsid w:val="00DB60F4"/>
    <w:rsid w:val="00DB7817"/>
    <w:rsid w:val="00DC3EDD"/>
    <w:rsid w:val="00DD2EF2"/>
    <w:rsid w:val="00DE1CAF"/>
    <w:rsid w:val="00DF0CA4"/>
    <w:rsid w:val="00DF51EC"/>
    <w:rsid w:val="00E1413C"/>
    <w:rsid w:val="00E23FCC"/>
    <w:rsid w:val="00E4054C"/>
    <w:rsid w:val="00E43411"/>
    <w:rsid w:val="00E47121"/>
    <w:rsid w:val="00E544AA"/>
    <w:rsid w:val="00E56C0B"/>
    <w:rsid w:val="00E56EAC"/>
    <w:rsid w:val="00E605BF"/>
    <w:rsid w:val="00E874E9"/>
    <w:rsid w:val="00EB1C29"/>
    <w:rsid w:val="00EC1077"/>
    <w:rsid w:val="00EC3D55"/>
    <w:rsid w:val="00EC7A99"/>
    <w:rsid w:val="00F10F46"/>
    <w:rsid w:val="00F21128"/>
    <w:rsid w:val="00F27CC5"/>
    <w:rsid w:val="00F3228C"/>
    <w:rsid w:val="00F44A98"/>
    <w:rsid w:val="00F53C22"/>
    <w:rsid w:val="00F54C01"/>
    <w:rsid w:val="00F5775D"/>
    <w:rsid w:val="00F6457E"/>
    <w:rsid w:val="00F8284B"/>
    <w:rsid w:val="00F85DE7"/>
    <w:rsid w:val="00F936F3"/>
    <w:rsid w:val="00FB0D44"/>
    <w:rsid w:val="00FB0E29"/>
    <w:rsid w:val="00FC18B6"/>
    <w:rsid w:val="00FC3E8B"/>
    <w:rsid w:val="00FE08BF"/>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hyperlink" Target="mailto:779369400@qq.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4.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46E54-9F09-4A62-9557-FFDD6E49E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Pages>
  <Words>3573</Words>
  <Characters>20369</Characters>
  <Application>Microsoft Office Word</Application>
  <DocSecurity>0</DocSecurity>
  <PresentationFormat/>
  <Lines>169</Lines>
  <Paragraphs>47</Paragraphs>
  <Slides>0</Slides>
  <Notes>0</Notes>
  <HiddenSlides>0</HiddenSlides>
  <MMClips>0</MMClips>
  <ScaleCrop>false</ScaleCrop>
  <Manager/>
  <Company>HUST</Company>
  <LinksUpToDate>false</LinksUpToDate>
  <CharactersWithSpaces>23895</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jonassen li</cp:lastModifiedBy>
  <cp:revision>33</cp:revision>
  <cp:lastPrinted>2018-04-09T04:21:00Z</cp:lastPrinted>
  <dcterms:created xsi:type="dcterms:W3CDTF">2017-02-12T16:11:00Z</dcterms:created>
  <dcterms:modified xsi:type="dcterms:W3CDTF">2018-04-09T04:23:00Z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